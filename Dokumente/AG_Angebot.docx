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1AC0" w14:textId="3B6A8B25" w:rsidR="00DB5099" w:rsidRDefault="00332F42" w:rsidP="00DB5099">
      <w:r w:rsidRPr="00C7624A">
        <w:rPr>
          <w:noProof/>
          <w:lang w:bidi="de-DE"/>
        </w:rPr>
        <w:drawing>
          <wp:anchor distT="0" distB="0" distL="114300" distR="114300" simplePos="0" relativeHeight="251670528" behindDoc="1" locked="0" layoutInCell="1" allowOverlap="1" wp14:anchorId="66F506DC" wp14:editId="2BB00698">
            <wp:simplePos x="0" y="0"/>
            <wp:positionH relativeFrom="column">
              <wp:posOffset>4114800</wp:posOffset>
            </wp:positionH>
            <wp:positionV relativeFrom="paragraph">
              <wp:posOffset>132194</wp:posOffset>
            </wp:positionV>
            <wp:extent cx="2392680" cy="2132330"/>
            <wp:effectExtent l="0" t="0" r="0" b="0"/>
            <wp:wrapTight wrapText="bothSides">
              <wp:wrapPolygon edited="0">
                <wp:start x="9631" y="1351"/>
                <wp:lineTo x="8083" y="2123"/>
                <wp:lineTo x="4815" y="4245"/>
                <wp:lineTo x="3439" y="7912"/>
                <wp:lineTo x="3439" y="9263"/>
                <wp:lineTo x="4471" y="10999"/>
                <wp:lineTo x="5503" y="10999"/>
                <wp:lineTo x="7051" y="14087"/>
                <wp:lineTo x="9115" y="15245"/>
                <wp:lineTo x="9287" y="15631"/>
                <wp:lineTo x="12210" y="15631"/>
                <wp:lineTo x="12554" y="15245"/>
                <wp:lineTo x="14446" y="14087"/>
                <wp:lineTo x="15994" y="10999"/>
                <wp:lineTo x="16854" y="10999"/>
                <wp:lineTo x="18229" y="8877"/>
                <wp:lineTo x="18229" y="7912"/>
                <wp:lineTo x="17197" y="5789"/>
                <wp:lineTo x="16854" y="3859"/>
                <wp:lineTo x="12726" y="1930"/>
                <wp:lineTo x="10490" y="1351"/>
                <wp:lineTo x="9631" y="1351"/>
              </wp:wrapPolygon>
            </wp:wrapTight>
            <wp:docPr id="13" name="Bild 16">
              <a:extLst xmlns:a="http://schemas.openxmlformats.org/drawingml/2006/main">
                <a:ext uri="{FF2B5EF4-FFF2-40B4-BE49-F238E27FC236}">
                  <a16:creationId xmlns:a16="http://schemas.microsoft.com/office/drawing/2014/main" id="{88F3F62D-E8E0-4A68-AFD4-0DE72BBF87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ild 16">
                      <a:extLst>
                        <a:ext uri="{FF2B5EF4-FFF2-40B4-BE49-F238E27FC236}">
                          <a16:creationId xmlns:a16="http://schemas.microsoft.com/office/drawing/2014/main" id="{88F3F62D-E8E0-4A68-AFD4-0DE72BBF87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5"/>
                    <a:stretch/>
                  </pic:blipFill>
                  <pic:spPr bwMode="auto">
                    <a:xfrm>
                      <a:off x="0" y="0"/>
                      <a:ext cx="2392680" cy="213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D5FDE" w14:textId="64FAA37B" w:rsidR="00D45945" w:rsidRPr="0085357E" w:rsidRDefault="008B273E" w:rsidP="008B273E">
      <w:pPr>
        <w:pStyle w:val="Heading1"/>
      </w:pPr>
      <w:r>
        <w:t>InnovaSoft</w:t>
      </w:r>
    </w:p>
    <w:p w14:paraId="7D51011D" w14:textId="29F454A9" w:rsidR="008B273E" w:rsidRPr="008B273E" w:rsidRDefault="008B273E" w:rsidP="0085357E">
      <w:pPr>
        <w:pStyle w:val="Kontaktinfos"/>
      </w:pPr>
      <w:r w:rsidRPr="008B273E">
        <w:t>Musterstraße 1</w:t>
      </w:r>
    </w:p>
    <w:p w14:paraId="68B29308" w14:textId="4501A016" w:rsidR="008B273E" w:rsidRPr="008B273E" w:rsidRDefault="008B273E" w:rsidP="0085357E">
      <w:pPr>
        <w:pStyle w:val="Kontaktinfos"/>
        <w:rPr>
          <w:rStyle w:val="Strong"/>
        </w:rPr>
      </w:pPr>
      <w:r w:rsidRPr="008B273E">
        <w:t>01069 Dresden</w:t>
      </w:r>
    </w:p>
    <w:p w14:paraId="10CBC0E5" w14:textId="511BCBA9" w:rsidR="00D45945" w:rsidRPr="008B273E" w:rsidRDefault="008B273E" w:rsidP="0085357E">
      <w:pPr>
        <w:pStyle w:val="Kontaktinfos"/>
        <w:rPr>
          <w:rStyle w:val="Strong"/>
        </w:rPr>
      </w:pPr>
      <w:r w:rsidRPr="008B273E">
        <w:t>Tel: +49 35</w:t>
      </w:r>
      <w:r>
        <w:t>1 123456</w:t>
      </w:r>
    </w:p>
    <w:p w14:paraId="5383DAAC" w14:textId="706A4D8B" w:rsidR="00D45945" w:rsidRPr="008B273E" w:rsidRDefault="008B273E" w:rsidP="0085357E">
      <w:pPr>
        <w:pStyle w:val="Kontaktinfos"/>
        <w:rPr>
          <w:rStyle w:val="Strong"/>
        </w:rPr>
      </w:pPr>
      <w:r w:rsidRPr="008B273E">
        <w:t>E-Mail: info</w:t>
      </w:r>
      <w:r w:rsidR="00022D6F">
        <w:t>@</w:t>
      </w:r>
      <w:r w:rsidRPr="008B273E">
        <w:t>innovasoft.de</w:t>
      </w:r>
    </w:p>
    <w:p w14:paraId="1099FE0F" w14:textId="77777777" w:rsidR="008B273E" w:rsidRPr="008B273E" w:rsidRDefault="008B273E" w:rsidP="0085357E">
      <w:pPr>
        <w:pStyle w:val="Kontaktinfos"/>
        <w:rPr>
          <w:rStyle w:val="Strong"/>
        </w:rPr>
      </w:pPr>
    </w:p>
    <w:p w14:paraId="2681BC87" w14:textId="77777777" w:rsidR="00CA378D" w:rsidRDefault="008B273E" w:rsidP="008B273E">
      <w:pPr>
        <w:pStyle w:val="Heading1"/>
      </w:pPr>
      <w:r w:rsidRPr="008B273E">
        <w:t>Wedding Bliss</w:t>
      </w:r>
    </w:p>
    <w:p w14:paraId="3AD246B9" w14:textId="55A498AB" w:rsidR="003E24DF" w:rsidRPr="008B273E" w:rsidRDefault="008B273E" w:rsidP="008B273E">
      <w:pPr>
        <w:pStyle w:val="Heading1"/>
      </w:pPr>
      <w:r w:rsidRPr="008B273E">
        <w:t>Frau Lisa Müller</w:t>
      </w:r>
    </w:p>
    <w:p w14:paraId="267E4AB6" w14:textId="77777777" w:rsidR="00A008AD" w:rsidRPr="00A008AD" w:rsidRDefault="00A008AD" w:rsidP="00A008AD">
      <w:pPr>
        <w:pStyle w:val="Signature"/>
        <w:rPr>
          <w:b w:val="0"/>
          <w:bCs w:val="0"/>
        </w:rPr>
      </w:pPr>
      <w:r w:rsidRPr="00A008AD">
        <w:rPr>
          <w:b w:val="0"/>
          <w:bCs w:val="0"/>
        </w:rPr>
        <w:t xml:space="preserve">Musterstraße 123 </w:t>
      </w:r>
    </w:p>
    <w:p w14:paraId="591E60C1" w14:textId="6E9F5A28" w:rsidR="008B273E" w:rsidRDefault="00A008AD" w:rsidP="00A008AD">
      <w:pPr>
        <w:pStyle w:val="Signature"/>
      </w:pPr>
      <w:r w:rsidRPr="00A008AD">
        <w:rPr>
          <w:b w:val="0"/>
          <w:bCs w:val="0"/>
        </w:rPr>
        <w:t>40210 Düsseldorf</w:t>
      </w:r>
    </w:p>
    <w:p w14:paraId="7CFDCDF9" w14:textId="77777777" w:rsidR="00A008AD" w:rsidRDefault="00A008AD" w:rsidP="008B273E">
      <w:pPr>
        <w:pStyle w:val="Signature"/>
      </w:pPr>
    </w:p>
    <w:p w14:paraId="50E1A18B" w14:textId="650E9F2F" w:rsidR="008B273E" w:rsidRDefault="008B273E" w:rsidP="008B273E">
      <w:pPr>
        <w:pStyle w:val="Signature"/>
      </w:pPr>
      <w:r>
        <w:t>Bewerbung um die Umsetzung einer Server/Client-Anwendung für die Hochzeitplanung</w:t>
      </w:r>
    </w:p>
    <w:p w14:paraId="25901918" w14:textId="0C35822E" w:rsidR="003E24DF" w:rsidRPr="00C539B0" w:rsidRDefault="003E24DF" w:rsidP="00C539B0">
      <w:pPr>
        <w:pStyle w:val="Salutation"/>
      </w:pPr>
      <w:r w:rsidRPr="00C539B0">
        <w:rPr>
          <w:lang w:bidi="de-DE"/>
        </w:rPr>
        <w:t>Sehr geehrte</w:t>
      </w:r>
      <w:r w:rsidR="008B273E">
        <w:rPr>
          <w:lang w:bidi="de-DE"/>
        </w:rPr>
        <w:t xml:space="preserve"> Frau Müller</w:t>
      </w:r>
      <w:r w:rsidRPr="00C539B0">
        <w:rPr>
          <w:lang w:bidi="de-DE"/>
        </w:rPr>
        <w:t>,</w:t>
      </w:r>
    </w:p>
    <w:p w14:paraId="5513E6B1" w14:textId="43801040" w:rsidR="008B273E" w:rsidRDefault="008B273E" w:rsidP="008B273E">
      <w:r>
        <w:t xml:space="preserve">wir freuen uns, Ihnen unser Konzept für die Entwicklung einer modernen Server/Client-Anwendung vorzustellen. Unsere Firma </w:t>
      </w:r>
      <w:proofErr w:type="spellStart"/>
      <w:r>
        <w:t>InnovaSoft</w:t>
      </w:r>
      <w:proofErr w:type="spellEnd"/>
      <w:r>
        <w:t xml:space="preserve"> GmbH ist darauf spezialisiert, innovative Softwarelösungen zu entwickeln, die auf die spezifischen Anforderungen unserer Kunden zugeschnitten sind.</w:t>
      </w:r>
    </w:p>
    <w:p w14:paraId="24F683FC" w14:textId="50082AD2" w:rsidR="0085357E" w:rsidRDefault="008B273E" w:rsidP="008B273E">
      <w:r>
        <w:t>Um Ihre Prozesse zur Hochzeitsplanung zu optimieren, schlagen wir die folgende Anwendung vor:</w:t>
      </w:r>
    </w:p>
    <w:p w14:paraId="5FA4CD5F" w14:textId="77777777" w:rsidR="008B273E" w:rsidRDefault="008B273E" w:rsidP="008B273E">
      <w:pPr>
        <w:pStyle w:val="Signature"/>
      </w:pPr>
      <w:r>
        <w:t>Projektbeschreibung</w:t>
      </w:r>
    </w:p>
    <w:p w14:paraId="3320BCC5" w14:textId="5BAC3340" w:rsidR="008B273E" w:rsidRDefault="008B273E" w:rsidP="008B273E">
      <w:r>
        <w:t>Die von uns vorgeschlagene Server/Client-Anwendung soll die folgenden Kernfunktionen umfassen:</w:t>
      </w:r>
    </w:p>
    <w:p w14:paraId="54BC01BD" w14:textId="4C4290CA" w:rsidR="008B273E" w:rsidRDefault="008B273E" w:rsidP="008B273E">
      <w:pPr>
        <w:pStyle w:val="ListParagraph"/>
        <w:numPr>
          <w:ilvl w:val="0"/>
          <w:numId w:val="2"/>
        </w:numPr>
      </w:pPr>
      <w:r>
        <w:t>Teilnahmebestätigung und Menüwahl durch Gäste mit Angabe von Essenspräferenzen und Allergien.</w:t>
      </w:r>
    </w:p>
    <w:p w14:paraId="4B9BA29A" w14:textId="42F8F3D4" w:rsidR="008B273E" w:rsidRDefault="008B273E" w:rsidP="008B273E">
      <w:pPr>
        <w:pStyle w:val="ListParagraph"/>
        <w:numPr>
          <w:ilvl w:val="0"/>
          <w:numId w:val="2"/>
        </w:numPr>
      </w:pPr>
      <w:r>
        <w:t>Verwaltung von Gästedaten und deren Aktualisierung durch den Server.</w:t>
      </w:r>
    </w:p>
    <w:p w14:paraId="2CB9B9D9" w14:textId="12B8EE21" w:rsidR="008B273E" w:rsidRDefault="008B273E" w:rsidP="008B273E">
      <w:pPr>
        <w:pStyle w:val="ListParagraph"/>
        <w:numPr>
          <w:ilvl w:val="0"/>
          <w:numId w:val="2"/>
        </w:numPr>
      </w:pPr>
      <w:r>
        <w:t>Kommunikation zwischen Server und Client über eine JSON-Schnittstelle.</w:t>
      </w:r>
    </w:p>
    <w:p w14:paraId="78FFDF06" w14:textId="60282841" w:rsidR="008B273E" w:rsidRDefault="008B273E" w:rsidP="008B273E">
      <w:pPr>
        <w:pStyle w:val="ListParagraph"/>
        <w:numPr>
          <w:ilvl w:val="0"/>
          <w:numId w:val="2"/>
        </w:numPr>
      </w:pPr>
      <w:r>
        <w:t>Grafische Benutzeroberfläche (GUI) für eine einfache Bedienung durch Gäste und Mitarbeiter.</w:t>
      </w:r>
    </w:p>
    <w:p w14:paraId="3FF59C93" w14:textId="6F41BADF" w:rsidR="008B273E" w:rsidRDefault="008B273E" w:rsidP="008B273E">
      <w:r>
        <w:t>Unsere Lösung ist darauf ausgelegt, Ihre Prozesse effizienter zu gestalten und Ihnen eine intuitive Plattform bereitzustellen, die den Anforderungen moderner Hochzeitsplanungen gerecht wird.</w:t>
      </w:r>
    </w:p>
    <w:p w14:paraId="0069FC8F" w14:textId="77777777" w:rsidR="006F349F" w:rsidRDefault="006F349F" w:rsidP="006F349F">
      <w:pPr>
        <w:pStyle w:val="Signature"/>
        <w:rPr>
          <w:lang w:bidi="de-DE"/>
        </w:rPr>
      </w:pPr>
      <w:r>
        <w:rPr>
          <w:lang w:bidi="de-DE"/>
        </w:rPr>
        <w:t>Leistungsumfang</w:t>
      </w:r>
    </w:p>
    <w:p w14:paraId="7D0A97EB" w14:textId="6F0A25B7" w:rsidR="006F349F" w:rsidRDefault="006F349F" w:rsidP="008058AF">
      <w:pPr>
        <w:ind w:left="360"/>
        <w:rPr>
          <w:lang w:bidi="de-DE"/>
        </w:rPr>
      </w:pPr>
      <w:r>
        <w:rPr>
          <w:lang w:bidi="de-DE"/>
        </w:rPr>
        <w:t>Unser Angebot umfasst</w:t>
      </w:r>
      <w:r w:rsidR="008058AF">
        <w:rPr>
          <w:lang w:bidi="de-DE"/>
        </w:rPr>
        <w:t xml:space="preserve"> die Bereitstellung einer vollständigen, dokumentierten Lösung.</w:t>
      </w:r>
    </w:p>
    <w:p w14:paraId="4DC7ADF9" w14:textId="3484FC02" w:rsidR="006F349F" w:rsidRDefault="006F349F" w:rsidP="008B273E"/>
    <w:p w14:paraId="5226C22F" w14:textId="536E5FD4" w:rsidR="008B273E" w:rsidRDefault="008B273E">
      <w:pPr>
        <w:spacing w:before="0" w:after="0" w:line="240" w:lineRule="auto"/>
      </w:pPr>
      <w:r>
        <w:br w:type="page"/>
      </w:r>
    </w:p>
    <w:p w14:paraId="6AFBB30B" w14:textId="1AF9BE47" w:rsidR="008B273E" w:rsidRDefault="008B273E" w:rsidP="008B273E"/>
    <w:p w14:paraId="5510A003" w14:textId="691E96BD" w:rsidR="008B273E" w:rsidRDefault="008B273E" w:rsidP="008B273E">
      <w:pPr>
        <w:pStyle w:val="Header"/>
      </w:pPr>
    </w:p>
    <w:p w14:paraId="403DBEF6" w14:textId="070896CD" w:rsidR="00CA378D" w:rsidRDefault="00CA378D" w:rsidP="00CA378D">
      <w:pPr>
        <w:pStyle w:val="Signature"/>
        <w:rPr>
          <w:lang w:bidi="de-DE"/>
        </w:rPr>
      </w:pPr>
      <w:r w:rsidRPr="00CA378D">
        <w:rPr>
          <w:lang w:bidi="de-DE"/>
        </w:rPr>
        <w:t>Kostenübersicht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23"/>
        <w:gridCol w:w="1559"/>
      </w:tblGrid>
      <w:tr w:rsidR="00BA697A" w14:paraId="1D5DC802" w14:textId="77777777" w:rsidTr="00094FF7">
        <w:tc>
          <w:tcPr>
            <w:tcW w:w="3823" w:type="dxa"/>
          </w:tcPr>
          <w:p w14:paraId="7EE3BA63" w14:textId="1D4A9773" w:rsidR="00BA697A" w:rsidRPr="00CA378D" w:rsidRDefault="00BA697A" w:rsidP="00094FF7">
            <w:pPr>
              <w:jc w:val="center"/>
              <w:rPr>
                <w:b/>
                <w:bCs/>
                <w:lang w:bidi="de-DE"/>
              </w:rPr>
            </w:pPr>
            <w:r w:rsidRPr="00CA378D">
              <w:rPr>
                <w:b/>
                <w:bCs/>
                <w:lang w:bidi="de-DE"/>
              </w:rPr>
              <w:t>Leistungsphase</w:t>
            </w:r>
          </w:p>
        </w:tc>
        <w:tc>
          <w:tcPr>
            <w:tcW w:w="1559" w:type="dxa"/>
          </w:tcPr>
          <w:p w14:paraId="01726A1F" w14:textId="6A4A2E2B" w:rsidR="00BA697A" w:rsidRPr="00CA378D" w:rsidRDefault="00BA697A" w:rsidP="00094FF7">
            <w:pPr>
              <w:jc w:val="center"/>
              <w:rPr>
                <w:b/>
                <w:bCs/>
                <w:lang w:bidi="de-DE"/>
              </w:rPr>
            </w:pPr>
            <w:r w:rsidRPr="00CA378D">
              <w:rPr>
                <w:b/>
                <w:bCs/>
                <w:lang w:bidi="de-DE"/>
              </w:rPr>
              <w:t>Kosten (EUR)</w:t>
            </w:r>
          </w:p>
        </w:tc>
      </w:tr>
      <w:tr w:rsidR="00BA697A" w14:paraId="2AE012C0" w14:textId="77777777" w:rsidTr="00094FF7">
        <w:tc>
          <w:tcPr>
            <w:tcW w:w="3823" w:type="dxa"/>
          </w:tcPr>
          <w:p w14:paraId="31CEB6AA" w14:textId="2F1F73E3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Prototyp-Entwicklung</w:t>
            </w:r>
          </w:p>
        </w:tc>
        <w:tc>
          <w:tcPr>
            <w:tcW w:w="1559" w:type="dxa"/>
          </w:tcPr>
          <w:p w14:paraId="6242771A" w14:textId="477E18BC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5.000 €</w:t>
            </w:r>
          </w:p>
        </w:tc>
      </w:tr>
      <w:tr w:rsidR="00BA697A" w14:paraId="1BF23C5C" w14:textId="77777777" w:rsidTr="00094FF7">
        <w:tc>
          <w:tcPr>
            <w:tcW w:w="3823" w:type="dxa"/>
          </w:tcPr>
          <w:p w14:paraId="713C19ED" w14:textId="0E15D662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Erweiterung zur Beta-Version</w:t>
            </w:r>
          </w:p>
        </w:tc>
        <w:tc>
          <w:tcPr>
            <w:tcW w:w="1559" w:type="dxa"/>
          </w:tcPr>
          <w:p w14:paraId="29BB928F" w14:textId="4B87B854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7.500 €</w:t>
            </w:r>
          </w:p>
        </w:tc>
      </w:tr>
      <w:tr w:rsidR="00BA697A" w14:paraId="640B0A8D" w14:textId="77777777" w:rsidTr="00094FF7">
        <w:tc>
          <w:tcPr>
            <w:tcW w:w="3823" w:type="dxa"/>
          </w:tcPr>
          <w:p w14:paraId="3702690B" w14:textId="3E4EE42D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Release-Version</w:t>
            </w:r>
          </w:p>
        </w:tc>
        <w:tc>
          <w:tcPr>
            <w:tcW w:w="1559" w:type="dxa"/>
          </w:tcPr>
          <w:p w14:paraId="728499BE" w14:textId="30B75060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10.000 €</w:t>
            </w:r>
          </w:p>
        </w:tc>
      </w:tr>
      <w:tr w:rsidR="00BA697A" w14:paraId="1A414C95" w14:textId="77777777" w:rsidTr="00094FF7">
        <w:tc>
          <w:tcPr>
            <w:tcW w:w="3823" w:type="dxa"/>
          </w:tcPr>
          <w:p w14:paraId="16A0BF3B" w14:textId="595B982D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Support und Wartung (6 Monate)</w:t>
            </w:r>
          </w:p>
        </w:tc>
        <w:tc>
          <w:tcPr>
            <w:tcW w:w="1559" w:type="dxa"/>
          </w:tcPr>
          <w:p w14:paraId="2FD50583" w14:textId="085A78A5" w:rsidR="00BA697A" w:rsidRDefault="00BA697A" w:rsidP="00094FF7">
            <w:pPr>
              <w:rPr>
                <w:lang w:bidi="de-DE"/>
              </w:rPr>
            </w:pPr>
            <w:r>
              <w:rPr>
                <w:lang w:bidi="de-DE"/>
              </w:rPr>
              <w:t>3.000 €</w:t>
            </w:r>
          </w:p>
        </w:tc>
      </w:tr>
      <w:tr w:rsidR="00BA697A" w14:paraId="0A6C4A28" w14:textId="77777777" w:rsidTr="00094FF7">
        <w:tc>
          <w:tcPr>
            <w:tcW w:w="3823" w:type="dxa"/>
          </w:tcPr>
          <w:p w14:paraId="5623A960" w14:textId="6C1B674C" w:rsidR="00BA697A" w:rsidRPr="00CA378D" w:rsidRDefault="00BA697A" w:rsidP="00094FF7">
            <w:pPr>
              <w:rPr>
                <w:b/>
                <w:bCs/>
                <w:lang w:bidi="de-DE"/>
              </w:rPr>
            </w:pPr>
            <w:r w:rsidRPr="00CA378D">
              <w:rPr>
                <w:b/>
                <w:bCs/>
                <w:lang w:bidi="de-DE"/>
              </w:rPr>
              <w:t>Gesamtkosten</w:t>
            </w:r>
          </w:p>
        </w:tc>
        <w:tc>
          <w:tcPr>
            <w:tcW w:w="1559" w:type="dxa"/>
          </w:tcPr>
          <w:p w14:paraId="31259906" w14:textId="5FDA0C8F" w:rsidR="00BA697A" w:rsidRPr="00CA378D" w:rsidRDefault="00BA697A" w:rsidP="00094FF7">
            <w:pPr>
              <w:rPr>
                <w:b/>
                <w:bCs/>
                <w:lang w:bidi="de-DE"/>
              </w:rPr>
            </w:pPr>
            <w:r w:rsidRPr="00CA378D">
              <w:rPr>
                <w:b/>
                <w:bCs/>
                <w:lang w:bidi="de-DE"/>
              </w:rPr>
              <w:t>25.500€</w:t>
            </w:r>
          </w:p>
        </w:tc>
      </w:tr>
    </w:tbl>
    <w:p w14:paraId="157F4AE1" w14:textId="71954ED7" w:rsidR="00EB44A0" w:rsidRDefault="00094FF7" w:rsidP="00094FF7">
      <w:pPr>
        <w:jc w:val="right"/>
      </w:pPr>
      <w:r>
        <w:rPr>
          <w:lang w:bidi="de-DE"/>
        </w:rPr>
        <w:br w:type="textWrapping" w:clear="all"/>
      </w:r>
    </w:p>
    <w:p w14:paraId="276EE75B" w14:textId="27393926" w:rsidR="00CA378D" w:rsidRPr="00EB44A0" w:rsidRDefault="00CA378D" w:rsidP="00EB44A0">
      <w:r w:rsidRPr="00EB44A0">
        <w:t>Alle Preise zzgl. der gesetzlichen Mehrwertsteuer</w:t>
      </w:r>
    </w:p>
    <w:p w14:paraId="6F7294C7" w14:textId="235E379C" w:rsidR="00CA378D" w:rsidRDefault="00CA378D" w:rsidP="00CA378D">
      <w:pPr>
        <w:pStyle w:val="Signature"/>
        <w:rPr>
          <w:lang w:bidi="de-DE"/>
        </w:rPr>
      </w:pPr>
      <w:r>
        <w:rPr>
          <w:lang w:bidi="de-DE"/>
        </w:rPr>
        <w:t>Zeitlicher Rahmen</w:t>
      </w:r>
    </w:p>
    <w:p w14:paraId="000FCBBC" w14:textId="6E91C06F" w:rsidR="00CA378D" w:rsidRDefault="00CA378D" w:rsidP="00C85433">
      <w:pPr>
        <w:pStyle w:val="ListParagraph"/>
        <w:numPr>
          <w:ilvl w:val="0"/>
          <w:numId w:val="5"/>
        </w:numPr>
        <w:rPr>
          <w:lang w:bidi="de-DE"/>
        </w:rPr>
      </w:pPr>
      <w:r>
        <w:rPr>
          <w:lang w:bidi="de-DE"/>
        </w:rPr>
        <w:t xml:space="preserve">Projektstart: </w:t>
      </w:r>
      <w:r w:rsidR="008058AF">
        <w:rPr>
          <w:lang w:bidi="de-DE"/>
        </w:rPr>
        <w:t>14.04.2025</w:t>
      </w:r>
    </w:p>
    <w:p w14:paraId="7907A537" w14:textId="711FB1C1" w:rsidR="00CA378D" w:rsidRDefault="00CA378D" w:rsidP="00CA378D">
      <w:pPr>
        <w:pStyle w:val="ListParagraph"/>
        <w:numPr>
          <w:ilvl w:val="0"/>
          <w:numId w:val="5"/>
        </w:numPr>
        <w:rPr>
          <w:lang w:bidi="de-DE"/>
        </w:rPr>
      </w:pPr>
      <w:r>
        <w:rPr>
          <w:lang w:bidi="de-DE"/>
        </w:rPr>
        <w:t xml:space="preserve">Fertigstellung (Release): </w:t>
      </w:r>
      <w:r w:rsidR="003A3D2A">
        <w:rPr>
          <w:lang w:bidi="de-DE"/>
        </w:rPr>
        <w:t>23.06.2025</w:t>
      </w:r>
    </w:p>
    <w:p w14:paraId="355A187B" w14:textId="4A9FF18C" w:rsidR="00CA378D" w:rsidRDefault="00CA378D" w:rsidP="00CA378D">
      <w:pPr>
        <w:rPr>
          <w:lang w:bidi="de-DE"/>
        </w:rPr>
      </w:pPr>
      <w:r>
        <w:rPr>
          <w:lang w:bidi="de-DE"/>
        </w:rPr>
        <w:t>Der genaue Zeitplan wird individuell abgestimmt und ist im Pflichtenheft detailliert beschrieben.</w:t>
      </w:r>
    </w:p>
    <w:p w14:paraId="5C6A04B8" w14:textId="2830079B" w:rsidR="00CA378D" w:rsidRDefault="00CA378D" w:rsidP="00CA378D">
      <w:pPr>
        <w:pStyle w:val="Signature"/>
        <w:rPr>
          <w:lang w:bidi="de-DE"/>
        </w:rPr>
      </w:pPr>
      <w:r>
        <w:rPr>
          <w:lang w:bidi="de-DE"/>
        </w:rPr>
        <w:t>Verweis auf das Pflichtenheft</w:t>
      </w:r>
    </w:p>
    <w:p w14:paraId="63CB7992" w14:textId="2AC8A5EF" w:rsidR="00CA378D" w:rsidRDefault="00CA378D" w:rsidP="00CA378D">
      <w:pPr>
        <w:rPr>
          <w:lang w:bidi="de-DE"/>
        </w:rPr>
      </w:pPr>
      <w:r>
        <w:rPr>
          <w:lang w:bidi="de-DE"/>
        </w:rPr>
        <w:t>Dieses Angebot basiert auf den Anforderungen, wie sie im Pflichtenheft definiert sind. Das Pflichtenheft liegt diesem Schreiben bei und beschreibt die technischen Spezifikationen und Umsetzungsschritte im Detail.</w:t>
      </w:r>
    </w:p>
    <w:p w14:paraId="1003C2C3" w14:textId="3D5ED0CA" w:rsidR="00CA378D" w:rsidRDefault="00CA378D" w:rsidP="00CA378D">
      <w:pPr>
        <w:pStyle w:val="Signature"/>
        <w:rPr>
          <w:lang w:bidi="de-DE"/>
        </w:rPr>
      </w:pPr>
      <w:r>
        <w:rPr>
          <w:lang w:bidi="de-DE"/>
        </w:rPr>
        <w:t>Bindefrist und Verbindlichkeit</w:t>
      </w:r>
    </w:p>
    <w:p w14:paraId="0DBE634E" w14:textId="1847DC93" w:rsidR="00CA378D" w:rsidRDefault="00CA378D" w:rsidP="00CA378D">
      <w:pPr>
        <w:rPr>
          <w:lang w:bidi="de-DE"/>
        </w:rPr>
      </w:pPr>
      <w:r>
        <w:rPr>
          <w:lang w:bidi="de-DE"/>
        </w:rPr>
        <w:t xml:space="preserve">Dieses Angebot ist bis zum </w:t>
      </w:r>
      <w:r w:rsidR="00456581">
        <w:rPr>
          <w:lang w:bidi="de-DE"/>
        </w:rPr>
        <w:t xml:space="preserve">17.03.2025 </w:t>
      </w:r>
      <w:r>
        <w:rPr>
          <w:lang w:bidi="de-DE"/>
        </w:rPr>
        <w:t xml:space="preserve">verbindlich. Sollten wir bis zu diesem Datum keine Rückmeldung von Ihnen erhalten, betrachten wir dieses Angebot als hinfällig. Wir bitten Sie daher, uns Ihre Entscheidung bis spätestens </w:t>
      </w:r>
      <w:r w:rsidR="00533A6D" w:rsidRPr="00533A6D">
        <w:rPr>
          <w:b/>
          <w:bCs/>
          <w:lang w:bidi="de-DE"/>
        </w:rPr>
        <w:t>17.03.2025</w:t>
      </w:r>
      <w:r>
        <w:rPr>
          <w:lang w:bidi="de-DE"/>
        </w:rPr>
        <w:t xml:space="preserve"> schriftlich mitzuteilen.</w:t>
      </w:r>
    </w:p>
    <w:p w14:paraId="672E4701" w14:textId="648D66A8" w:rsidR="00CA378D" w:rsidRDefault="00CA378D" w:rsidP="00CA378D">
      <w:pPr>
        <w:rPr>
          <w:lang w:bidi="de-DE"/>
        </w:rPr>
      </w:pPr>
      <w:r>
        <w:rPr>
          <w:lang w:bidi="de-DE"/>
        </w:rPr>
        <w:t>Wir hoffen, Sie von unserer Lösung überzeugen zu können, und stehen Ihnen für Rückfragen oder Ergänzungen gerne zur Verfügung.</w:t>
      </w:r>
    </w:p>
    <w:p w14:paraId="7566D0BE" w14:textId="6A81E67F" w:rsidR="00CA378D" w:rsidRDefault="00CA378D" w:rsidP="00CA378D">
      <w:pPr>
        <w:pStyle w:val="Signature"/>
        <w:rPr>
          <w:lang w:bidi="de-DE"/>
        </w:rPr>
      </w:pPr>
      <w:r>
        <w:rPr>
          <w:lang w:bidi="de-DE"/>
        </w:rPr>
        <w:t>Mit freundlichen Grüßen,</w:t>
      </w:r>
    </w:p>
    <w:p w14:paraId="046311FF" w14:textId="77777777" w:rsidR="00CA378D" w:rsidRDefault="00CA378D" w:rsidP="00CA378D">
      <w:pPr>
        <w:pStyle w:val="NoSpacing"/>
        <w:rPr>
          <w:lang w:bidi="de-DE"/>
        </w:rPr>
      </w:pPr>
      <w:r>
        <w:rPr>
          <w:lang w:bidi="de-DE"/>
        </w:rPr>
        <w:t xml:space="preserve">Jennifer </w:t>
      </w:r>
      <w:proofErr w:type="spellStart"/>
      <w:r>
        <w:rPr>
          <w:lang w:bidi="de-DE"/>
        </w:rPr>
        <w:t>Vindimut</w:t>
      </w:r>
      <w:proofErr w:type="spellEnd"/>
      <w:r>
        <w:rPr>
          <w:lang w:bidi="de-DE"/>
        </w:rPr>
        <w:t xml:space="preserve"> </w:t>
      </w:r>
    </w:p>
    <w:p w14:paraId="67B6189C" w14:textId="6E49A94D" w:rsidR="00CA378D" w:rsidRDefault="00CA378D" w:rsidP="00CA378D">
      <w:pPr>
        <w:pStyle w:val="NoSpacing"/>
        <w:rPr>
          <w:lang w:bidi="de-DE"/>
        </w:rPr>
      </w:pPr>
      <w:r>
        <w:rPr>
          <w:lang w:bidi="de-DE"/>
        </w:rPr>
        <w:t xml:space="preserve">Projektleiter </w:t>
      </w:r>
    </w:p>
    <w:p w14:paraId="4FDB029F" w14:textId="7A056116" w:rsidR="00CA378D" w:rsidRDefault="00CA378D" w:rsidP="00CA378D">
      <w:pPr>
        <w:pStyle w:val="NoSpacing"/>
        <w:rPr>
          <w:lang w:bidi="de-DE"/>
        </w:rPr>
      </w:pPr>
      <w:proofErr w:type="spellStart"/>
      <w:r>
        <w:rPr>
          <w:lang w:bidi="de-DE"/>
        </w:rPr>
        <w:t>InnovaSoft</w:t>
      </w:r>
      <w:proofErr w:type="spellEnd"/>
      <w:r>
        <w:rPr>
          <w:lang w:bidi="de-DE"/>
        </w:rPr>
        <w:t xml:space="preserve"> GmbH</w:t>
      </w:r>
    </w:p>
    <w:p w14:paraId="2F273190" w14:textId="77777777" w:rsidR="00CA378D" w:rsidRDefault="00CA378D" w:rsidP="00CA378D">
      <w:pPr>
        <w:pStyle w:val="NoSpacing"/>
        <w:rPr>
          <w:lang w:bidi="de-DE"/>
        </w:rPr>
      </w:pPr>
    </w:p>
    <w:p w14:paraId="0834B5BC" w14:textId="77777777" w:rsidR="00DA4EFC" w:rsidRDefault="00DA4EFC" w:rsidP="00CA378D">
      <w:pPr>
        <w:pStyle w:val="NoSpacing"/>
        <w:rPr>
          <w:lang w:bidi="de-DE"/>
        </w:rPr>
      </w:pPr>
    </w:p>
    <w:p w14:paraId="20006175" w14:textId="77777777" w:rsidR="00CA378D" w:rsidRDefault="00CA378D" w:rsidP="00CA378D">
      <w:pPr>
        <w:pStyle w:val="Signature"/>
        <w:rPr>
          <w:lang w:bidi="de-DE"/>
        </w:rPr>
      </w:pPr>
      <w:r>
        <w:rPr>
          <w:lang w:bidi="de-DE"/>
        </w:rPr>
        <w:t>Anlagen:</w:t>
      </w:r>
    </w:p>
    <w:p w14:paraId="20F17F81" w14:textId="0B766F22" w:rsidR="008B273E" w:rsidRDefault="00CA378D" w:rsidP="00661619">
      <w:pPr>
        <w:pStyle w:val="ListParagraph"/>
        <w:numPr>
          <w:ilvl w:val="0"/>
          <w:numId w:val="5"/>
        </w:numPr>
        <w:rPr>
          <w:lang w:bidi="de-DE"/>
        </w:rPr>
      </w:pPr>
      <w:r>
        <w:rPr>
          <w:lang w:bidi="de-DE"/>
        </w:rPr>
        <w:t>Pflichtenheft</w:t>
      </w:r>
    </w:p>
    <w:p w14:paraId="7FB3DCEB" w14:textId="60CB45E9" w:rsidR="00533A6D" w:rsidRPr="008B273E" w:rsidRDefault="00533A6D" w:rsidP="00661619">
      <w:pPr>
        <w:pStyle w:val="ListParagraph"/>
        <w:numPr>
          <w:ilvl w:val="0"/>
          <w:numId w:val="7"/>
        </w:numPr>
        <w:rPr>
          <w:lang w:bidi="de-DE"/>
        </w:rPr>
      </w:pPr>
      <w:r>
        <w:rPr>
          <w:lang w:bidi="de-DE"/>
        </w:rPr>
        <w:t>Kalkulation</w:t>
      </w:r>
    </w:p>
    <w:sectPr w:rsidR="00533A6D" w:rsidRPr="008B273E" w:rsidSect="00440F4E">
      <w:pgSz w:w="11906" w:h="16838" w:code="9"/>
      <w:pgMar w:top="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21F3" w14:textId="77777777" w:rsidR="00965DAE" w:rsidRDefault="00965DAE" w:rsidP="00D45945">
      <w:pPr>
        <w:spacing w:before="0" w:after="0" w:line="240" w:lineRule="auto"/>
      </w:pPr>
      <w:r>
        <w:separator/>
      </w:r>
    </w:p>
  </w:endnote>
  <w:endnote w:type="continuationSeparator" w:id="0">
    <w:p w14:paraId="5181CC68" w14:textId="77777777" w:rsidR="00965DAE" w:rsidRDefault="00965DAE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D021" w14:textId="77777777" w:rsidR="00965DAE" w:rsidRDefault="00965DAE" w:rsidP="00D45945">
      <w:pPr>
        <w:spacing w:before="0" w:after="0" w:line="240" w:lineRule="auto"/>
      </w:pPr>
      <w:r>
        <w:separator/>
      </w:r>
    </w:p>
  </w:footnote>
  <w:footnote w:type="continuationSeparator" w:id="0">
    <w:p w14:paraId="6BD3A8CA" w14:textId="77777777" w:rsidR="00965DAE" w:rsidRDefault="00965DAE" w:rsidP="00D4594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C0E"/>
    <w:multiLevelType w:val="hybridMultilevel"/>
    <w:tmpl w:val="409861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52701"/>
    <w:multiLevelType w:val="hybridMultilevel"/>
    <w:tmpl w:val="55ECA7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D1353"/>
    <w:multiLevelType w:val="hybridMultilevel"/>
    <w:tmpl w:val="2690D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12333"/>
    <w:multiLevelType w:val="hybridMultilevel"/>
    <w:tmpl w:val="15941816"/>
    <w:lvl w:ilvl="0" w:tplc="E27A25F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F5CF7"/>
    <w:multiLevelType w:val="hybridMultilevel"/>
    <w:tmpl w:val="61BCF596"/>
    <w:lvl w:ilvl="0" w:tplc="E27A25F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219B6"/>
    <w:multiLevelType w:val="hybridMultilevel"/>
    <w:tmpl w:val="55ECA7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E4337"/>
    <w:multiLevelType w:val="hybridMultilevel"/>
    <w:tmpl w:val="CF9C24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751532">
    <w:abstractNumId w:val="0"/>
  </w:num>
  <w:num w:numId="2" w16cid:durableId="698359426">
    <w:abstractNumId w:val="1"/>
  </w:num>
  <w:num w:numId="3" w16cid:durableId="589201381">
    <w:abstractNumId w:val="5"/>
  </w:num>
  <w:num w:numId="4" w16cid:durableId="440993163">
    <w:abstractNumId w:val="6"/>
  </w:num>
  <w:num w:numId="5" w16cid:durableId="897058238">
    <w:abstractNumId w:val="3"/>
  </w:num>
  <w:num w:numId="6" w16cid:durableId="1419139272">
    <w:abstractNumId w:val="4"/>
  </w:num>
  <w:num w:numId="7" w16cid:durableId="175535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DF"/>
    <w:rsid w:val="00014E0D"/>
    <w:rsid w:val="00022D6F"/>
    <w:rsid w:val="00077978"/>
    <w:rsid w:val="00083BAA"/>
    <w:rsid w:val="00094FF7"/>
    <w:rsid w:val="000D1032"/>
    <w:rsid w:val="000D3540"/>
    <w:rsid w:val="000D7B45"/>
    <w:rsid w:val="000E5896"/>
    <w:rsid w:val="0014730E"/>
    <w:rsid w:val="001766D6"/>
    <w:rsid w:val="001A2751"/>
    <w:rsid w:val="001E4D71"/>
    <w:rsid w:val="00204F5C"/>
    <w:rsid w:val="0022249D"/>
    <w:rsid w:val="00224485"/>
    <w:rsid w:val="0026243D"/>
    <w:rsid w:val="002C003A"/>
    <w:rsid w:val="00332F42"/>
    <w:rsid w:val="0033581C"/>
    <w:rsid w:val="00356555"/>
    <w:rsid w:val="00356B67"/>
    <w:rsid w:val="00374677"/>
    <w:rsid w:val="00383ABF"/>
    <w:rsid w:val="003A3D2A"/>
    <w:rsid w:val="003E24DF"/>
    <w:rsid w:val="003F60E6"/>
    <w:rsid w:val="00440F4E"/>
    <w:rsid w:val="00454CEC"/>
    <w:rsid w:val="00456581"/>
    <w:rsid w:val="004A2B0D"/>
    <w:rsid w:val="004E133D"/>
    <w:rsid w:val="004E47F0"/>
    <w:rsid w:val="00502919"/>
    <w:rsid w:val="00521E98"/>
    <w:rsid w:val="00533A6D"/>
    <w:rsid w:val="00564809"/>
    <w:rsid w:val="005964F8"/>
    <w:rsid w:val="005C2210"/>
    <w:rsid w:val="005D5161"/>
    <w:rsid w:val="005E7AC8"/>
    <w:rsid w:val="00615018"/>
    <w:rsid w:val="0062123A"/>
    <w:rsid w:val="00646E75"/>
    <w:rsid w:val="00661619"/>
    <w:rsid w:val="0068309B"/>
    <w:rsid w:val="006A3E9A"/>
    <w:rsid w:val="006F349F"/>
    <w:rsid w:val="006F6F10"/>
    <w:rsid w:val="00726851"/>
    <w:rsid w:val="00765BD2"/>
    <w:rsid w:val="00783E79"/>
    <w:rsid w:val="00794DD7"/>
    <w:rsid w:val="007B1F3E"/>
    <w:rsid w:val="007B5AE8"/>
    <w:rsid w:val="007C02D7"/>
    <w:rsid w:val="007D0CBC"/>
    <w:rsid w:val="007F5192"/>
    <w:rsid w:val="008058AF"/>
    <w:rsid w:val="00806FE8"/>
    <w:rsid w:val="0085357E"/>
    <w:rsid w:val="008545F3"/>
    <w:rsid w:val="008B273E"/>
    <w:rsid w:val="008B7FD5"/>
    <w:rsid w:val="008E6185"/>
    <w:rsid w:val="008F23B4"/>
    <w:rsid w:val="008F3B72"/>
    <w:rsid w:val="0095528E"/>
    <w:rsid w:val="00965DAE"/>
    <w:rsid w:val="009E74BA"/>
    <w:rsid w:val="00A008AD"/>
    <w:rsid w:val="00A45603"/>
    <w:rsid w:val="00A65AD5"/>
    <w:rsid w:val="00A84DBC"/>
    <w:rsid w:val="00A850E0"/>
    <w:rsid w:val="00A905CF"/>
    <w:rsid w:val="00A96CF8"/>
    <w:rsid w:val="00AC02D6"/>
    <w:rsid w:val="00AD330B"/>
    <w:rsid w:val="00AD487A"/>
    <w:rsid w:val="00AD4FA8"/>
    <w:rsid w:val="00B50294"/>
    <w:rsid w:val="00BA697A"/>
    <w:rsid w:val="00C175B3"/>
    <w:rsid w:val="00C4622A"/>
    <w:rsid w:val="00C539B0"/>
    <w:rsid w:val="00C539F8"/>
    <w:rsid w:val="00C664CF"/>
    <w:rsid w:val="00C665CF"/>
    <w:rsid w:val="00C701D4"/>
    <w:rsid w:val="00C70786"/>
    <w:rsid w:val="00C70B15"/>
    <w:rsid w:val="00C8222A"/>
    <w:rsid w:val="00C85433"/>
    <w:rsid w:val="00CA378D"/>
    <w:rsid w:val="00CC550A"/>
    <w:rsid w:val="00D45945"/>
    <w:rsid w:val="00D66593"/>
    <w:rsid w:val="00DA4BFB"/>
    <w:rsid w:val="00DA4EFC"/>
    <w:rsid w:val="00DA79AD"/>
    <w:rsid w:val="00DB5099"/>
    <w:rsid w:val="00DD1352"/>
    <w:rsid w:val="00DF0640"/>
    <w:rsid w:val="00E14A80"/>
    <w:rsid w:val="00E24FD6"/>
    <w:rsid w:val="00E45F9C"/>
    <w:rsid w:val="00E55D74"/>
    <w:rsid w:val="00E6540C"/>
    <w:rsid w:val="00E81E2A"/>
    <w:rsid w:val="00EB44A0"/>
    <w:rsid w:val="00EE0952"/>
    <w:rsid w:val="00F64D60"/>
    <w:rsid w:val="00F90BED"/>
    <w:rsid w:val="00F9518D"/>
    <w:rsid w:val="00FA4057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E15F2A"/>
  <w14:defaultImageDpi w14:val="32767"/>
  <w15:chartTrackingRefBased/>
  <w15:docId w15:val="{DA9BC145-7B6E-45C1-8DA0-E6E78455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B5099"/>
    <w:pPr>
      <w:spacing w:before="40" w:after="200" w:line="288" w:lineRule="auto"/>
    </w:pPr>
    <w:rPr>
      <w:rFonts w:eastAsiaTheme="minorHAnsi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21405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1405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21405B" w:themeColor="accent1" w:themeShade="BF"/>
      <w:kern w:val="20"/>
      <w:sz w:val="20"/>
      <w:szCs w:val="20"/>
    </w:rPr>
  </w:style>
  <w:style w:type="paragraph" w:customStyle="1" w:styleId="Empfnger">
    <w:name w:val="Empfänger"/>
    <w:basedOn w:val="Heading2"/>
    <w:uiPriority w:val="3"/>
    <w:qFormat/>
    <w:rsid w:val="0085357E"/>
    <w:pPr>
      <w:spacing w:before="1200"/>
    </w:pPr>
    <w:rPr>
      <w:b/>
      <w:color w:val="2C567A" w:themeColor="accen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204F5C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204F5C"/>
    <w:rPr>
      <w:rFonts w:eastAsiaTheme="minorHAnsi"/>
      <w:b/>
      <w:bCs/>
      <w:kern w:val="20"/>
      <w:szCs w:val="20"/>
    </w:rPr>
  </w:style>
  <w:style w:type="paragraph" w:styleId="Header">
    <w:name w:val="header"/>
    <w:basedOn w:val="Normal"/>
    <w:link w:val="HeaderChar"/>
    <w:uiPriority w:val="99"/>
    <w:rsid w:val="000D7B45"/>
    <w:pPr>
      <w:spacing w:after="0" w:line="240" w:lineRule="auto"/>
      <w:ind w:right="567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DB5099"/>
    <w:rPr>
      <w:rFonts w:eastAsiaTheme="minorHAnsi"/>
      <w:kern w:val="20"/>
      <w:szCs w:val="20"/>
    </w:rPr>
  </w:style>
  <w:style w:type="character" w:styleId="Strong">
    <w:name w:val="Strong"/>
    <w:basedOn w:val="DefaultParagraphFont"/>
    <w:uiPriority w:val="1"/>
    <w:qFormat/>
    <w:rsid w:val="003E24DF"/>
    <w:rPr>
      <w:b/>
      <w:bCs/>
    </w:rPr>
  </w:style>
  <w:style w:type="paragraph" w:customStyle="1" w:styleId="Kontaktinfos">
    <w:name w:val="Kontaktinfos"/>
    <w:basedOn w:val="Normal"/>
    <w:uiPriority w:val="1"/>
    <w:qFormat/>
    <w:rsid w:val="003E24DF"/>
    <w:pPr>
      <w:spacing w:before="0"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21405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0E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0E0"/>
    <w:rPr>
      <w:rFonts w:ascii="Segoe UI" w:eastAsiaTheme="minorHAnsi" w:hAnsi="Segoe UI" w:cs="Segoe UI"/>
      <w:kern w:val="20"/>
      <w:sz w:val="18"/>
      <w:szCs w:val="18"/>
    </w:rPr>
  </w:style>
  <w:style w:type="paragraph" w:styleId="ListParagraph">
    <w:name w:val="List Paragraph"/>
    <w:basedOn w:val="Normal"/>
    <w:uiPriority w:val="34"/>
    <w:rsid w:val="008B273E"/>
    <w:pPr>
      <w:ind w:left="720"/>
      <w:contextualSpacing/>
    </w:pPr>
  </w:style>
  <w:style w:type="table" w:styleId="TableGrid">
    <w:name w:val="Table Grid"/>
    <w:basedOn w:val="TableNormal"/>
    <w:uiPriority w:val="39"/>
    <w:rsid w:val="00BA69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A378D"/>
    <w:rPr>
      <w:rFonts w:eastAsiaTheme="minorHAnsi"/>
      <w:kern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A3882-53B5-4B3D-BFF9-7898057EBD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46D1DE-6D5D-4637-A99C-A116D451450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6317BE7-0403-449E-A0C4-03A7551B2B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32EA4D-0E0F-413C-A05F-F883AC3F9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  <vt:variant>
        <vt:lpstr>Titel</vt:lpstr>
      </vt:variant>
      <vt:variant>
        <vt:i4>1</vt:i4>
      </vt:variant>
    </vt:vector>
  </HeadingPairs>
  <TitlesOfParts>
    <vt:vector size="5" baseType="lpstr">
      <vt:lpstr/>
      <vt:lpstr>InnovaSoft</vt:lpstr>
      <vt:lpstr>Wedding Bliss</vt:lpstr>
      <vt:lpstr>Frau Lisa Müller</vt:lpstr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Swoboda</dc:creator>
  <cp:keywords/>
  <dc:description/>
  <cp:lastModifiedBy>Ekaterina Swoboda</cp:lastModifiedBy>
  <cp:revision>19</cp:revision>
  <cp:lastPrinted>2025-01-17T10:15:00Z</cp:lastPrinted>
  <dcterms:created xsi:type="dcterms:W3CDTF">2025-01-15T16:51:00Z</dcterms:created>
  <dcterms:modified xsi:type="dcterms:W3CDTF">2025-01-19T15:25:00Z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