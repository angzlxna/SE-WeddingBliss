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D548" w14:textId="1E87990F" w:rsidR="00B36569" w:rsidRDefault="00C701D4" w:rsidP="00B36569">
      <w:pPr>
        <w:rPr>
          <w:b/>
          <w:bCs/>
        </w:rPr>
      </w:pPr>
      <w:r w:rsidRPr="00C7624A">
        <w:rPr>
          <w:noProof/>
          <w:lang w:bidi="de-DE"/>
        </w:rPr>
        <w:drawing>
          <wp:anchor distT="0" distB="0" distL="114300" distR="114300" simplePos="0" relativeHeight="251670528" behindDoc="1" locked="0" layoutInCell="1" allowOverlap="1" wp14:anchorId="66F506DC" wp14:editId="733F6BE5">
            <wp:simplePos x="0" y="0"/>
            <wp:positionH relativeFrom="column">
              <wp:posOffset>4694721</wp:posOffset>
            </wp:positionH>
            <wp:positionV relativeFrom="paragraph">
              <wp:posOffset>63472</wp:posOffset>
            </wp:positionV>
            <wp:extent cx="1772920" cy="1772920"/>
            <wp:effectExtent l="0" t="0" r="0" b="0"/>
            <wp:wrapTight wrapText="bothSides">
              <wp:wrapPolygon edited="0">
                <wp:start x="0" y="0"/>
                <wp:lineTo x="0" y="21352"/>
                <wp:lineTo x="21352" y="21352"/>
                <wp:lineTo x="21352" y="0"/>
                <wp:lineTo x="0" y="0"/>
              </wp:wrapPolygon>
            </wp:wrapTight>
            <wp:docPr id="13" name="Bild 16">
              <a:extLst xmlns:a="http://schemas.openxmlformats.org/drawingml/2006/main">
                <a:ext uri="{FF2B5EF4-FFF2-40B4-BE49-F238E27FC236}">
                  <a16:creationId xmlns:a16="http://schemas.microsoft.com/office/drawing/2014/main" id="{88F3F62D-E8E0-4A68-AFD4-0DE72BBF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16">
                      <a:extLst>
                        <a:ext uri="{FF2B5EF4-FFF2-40B4-BE49-F238E27FC236}">
                          <a16:creationId xmlns:a16="http://schemas.microsoft.com/office/drawing/2014/main" id="{88F3F62D-E8E0-4A68-AFD4-0DE72BBF876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72920" cy="1772920"/>
                    </a:xfrm>
                    <a:prstGeom prst="rect">
                      <a:avLst/>
                    </a:prstGeom>
                  </pic:spPr>
                </pic:pic>
              </a:graphicData>
            </a:graphic>
            <wp14:sizeRelH relativeFrom="margin">
              <wp14:pctWidth>0</wp14:pctWidth>
            </wp14:sizeRelH>
            <wp14:sizeRelV relativeFrom="margin">
              <wp14:pctHeight>0</wp14:pctHeight>
            </wp14:sizeRelV>
          </wp:anchor>
        </w:drawing>
      </w:r>
    </w:p>
    <w:p w14:paraId="26FB1BAA" w14:textId="4D835B6F" w:rsidR="00C64AC3" w:rsidRPr="00B36569" w:rsidRDefault="00C64AC3" w:rsidP="00B36569">
      <w:r w:rsidRPr="00C64AC3">
        <w:rPr>
          <w:b/>
          <w:bCs/>
        </w:rPr>
        <w:t>Kalkulation des zeitlichen Aufwandes für die Server/Client</w:t>
      </w:r>
      <w:r w:rsidR="002322A5">
        <w:rPr>
          <w:rFonts w:ascii="Calibri" w:hAnsi="Calibri" w:cs="Calibri"/>
          <w:b/>
          <w:bCs/>
        </w:rPr>
        <w:t>-</w:t>
      </w:r>
      <w:r w:rsidRPr="00C64AC3">
        <w:rPr>
          <w:b/>
          <w:bCs/>
        </w:rPr>
        <w:t>Anwendun</w:t>
      </w:r>
      <w:r w:rsidR="002322A5">
        <w:rPr>
          <w:b/>
          <w:bCs/>
        </w:rPr>
        <w:t>g</w:t>
      </w:r>
    </w:p>
    <w:p w14:paraId="412766F4" w14:textId="540C728E" w:rsidR="00C64AC3" w:rsidRDefault="00C64AC3" w:rsidP="00C64AC3">
      <w:pPr>
        <w:pStyle w:val="Heading2"/>
      </w:pPr>
      <w:proofErr w:type="spellStart"/>
      <w:r>
        <w:t>InnovaSoft</w:t>
      </w:r>
      <w:proofErr w:type="spellEnd"/>
      <w:r>
        <w:t xml:space="preserve"> GmbH</w:t>
      </w:r>
    </w:p>
    <w:p w14:paraId="1AFE006F" w14:textId="77777777" w:rsidR="00C64AC3" w:rsidRDefault="00C64AC3" w:rsidP="00C64AC3">
      <w:pPr>
        <w:pStyle w:val="NoSpacing"/>
      </w:pPr>
      <w:r>
        <w:t xml:space="preserve">Musterstraße 1 </w:t>
      </w:r>
    </w:p>
    <w:p w14:paraId="1D635C65" w14:textId="77777777" w:rsidR="00C64AC3" w:rsidRDefault="00C64AC3" w:rsidP="00C64AC3">
      <w:pPr>
        <w:pStyle w:val="NoSpacing"/>
      </w:pPr>
      <w:r>
        <w:t xml:space="preserve">01069 Dresden </w:t>
      </w:r>
    </w:p>
    <w:p w14:paraId="355CDE89" w14:textId="77777777" w:rsidR="00C64AC3" w:rsidRDefault="00C64AC3" w:rsidP="00C64AC3">
      <w:pPr>
        <w:pStyle w:val="NoSpacing"/>
      </w:pPr>
      <w:r>
        <w:t>Tel: +49 351 123456</w:t>
      </w:r>
    </w:p>
    <w:p w14:paraId="446900D6" w14:textId="77777777" w:rsidR="00C64AC3" w:rsidRDefault="00C64AC3" w:rsidP="00C64AC3">
      <w:pPr>
        <w:pStyle w:val="NoSpacing"/>
        <w:rPr>
          <w:lang w:bidi="de-DE"/>
        </w:rPr>
      </w:pPr>
      <w:r>
        <w:rPr>
          <w:lang w:bidi="de-DE"/>
        </w:rPr>
        <w:t xml:space="preserve">E-Mail: info@innovasoft.de </w:t>
      </w:r>
    </w:p>
    <w:p w14:paraId="0C103123" w14:textId="77777777" w:rsidR="00C64AC3" w:rsidRDefault="00C64AC3" w:rsidP="00C64AC3">
      <w:pPr>
        <w:rPr>
          <w:lang w:bidi="de-DE"/>
        </w:rPr>
      </w:pPr>
    </w:p>
    <w:p w14:paraId="1BA957EC" w14:textId="0C247C42" w:rsidR="00C64AC3" w:rsidRDefault="00C64AC3" w:rsidP="00C64AC3">
      <w:pPr>
        <w:pStyle w:val="Signature"/>
        <w:rPr>
          <w:b w:val="0"/>
          <w:bCs w:val="0"/>
        </w:rPr>
      </w:pPr>
      <w:r w:rsidRPr="00C64AC3">
        <w:rPr>
          <w:b w:val="0"/>
          <w:bCs w:val="0"/>
        </w:rPr>
        <w:t xml:space="preserve">Als </w:t>
      </w:r>
      <w:proofErr w:type="spellStart"/>
      <w:r w:rsidRPr="00C64AC3">
        <w:rPr>
          <w:b w:val="0"/>
          <w:bCs w:val="0"/>
        </w:rPr>
        <w:t>InnovaSoft</w:t>
      </w:r>
      <w:proofErr w:type="spellEnd"/>
      <w:r w:rsidRPr="00C64AC3">
        <w:rPr>
          <w:b w:val="0"/>
          <w:bCs w:val="0"/>
        </w:rPr>
        <w:t xml:space="preserve"> GmbH haben wir den zeitlichen Aufwand für die Entwicklung und Implementierung der Server/Client-Anwendung zur Digitalisierung der Hochzeitsplanung präzise kalkuliert</w:t>
      </w:r>
      <w:r w:rsidR="00E22123">
        <w:rPr>
          <w:b w:val="0"/>
          <w:bCs w:val="0"/>
        </w:rPr>
        <w:t xml:space="preserve">. Die Kalkulation beinhaltet </w:t>
      </w:r>
      <w:r w:rsidRPr="00E5189B">
        <w:rPr>
          <w:b w:val="0"/>
          <w:bCs w:val="0"/>
        </w:rPr>
        <w:t>1</w:t>
      </w:r>
      <w:r w:rsidR="00F40F23" w:rsidRPr="00E5189B">
        <w:rPr>
          <w:b w:val="0"/>
          <w:bCs w:val="0"/>
        </w:rPr>
        <w:t>4</w:t>
      </w:r>
      <w:r w:rsidRPr="00E5189B">
        <w:rPr>
          <w:b w:val="0"/>
          <w:bCs w:val="0"/>
        </w:rPr>
        <w:t>0 Stunden (18</w:t>
      </w:r>
      <w:r w:rsidR="00F40F23" w:rsidRPr="00E5189B">
        <w:rPr>
          <w:b w:val="0"/>
          <w:bCs w:val="0"/>
        </w:rPr>
        <w:t xml:space="preserve"> </w:t>
      </w:r>
      <w:r w:rsidRPr="00E5189B">
        <w:rPr>
          <w:b w:val="0"/>
          <w:bCs w:val="0"/>
        </w:rPr>
        <w:t>Personentage, 1 PT = 8 Stunden).</w:t>
      </w:r>
      <w:r w:rsidR="00DC679B">
        <w:rPr>
          <w:b w:val="0"/>
          <w:bCs w:val="0"/>
        </w:rPr>
        <w:t xml:space="preserve"> </w:t>
      </w:r>
      <w:proofErr w:type="gramStart"/>
      <w:r w:rsidRPr="00C64AC3">
        <w:rPr>
          <w:b w:val="0"/>
          <w:bCs w:val="0"/>
        </w:rPr>
        <w:t>Unser</w:t>
      </w:r>
      <w:proofErr w:type="gramEnd"/>
      <w:r w:rsidRPr="00C64AC3">
        <w:rPr>
          <w:b w:val="0"/>
          <w:bCs w:val="0"/>
        </w:rPr>
        <w:t xml:space="preserve"> Ziel ist es, eine effiziente Projektabwicklung sicherzustellen, bei der alle Ressourcen optimal eingesetzt werden.</w:t>
      </w:r>
    </w:p>
    <w:p w14:paraId="456C57D7" w14:textId="77777777" w:rsidR="00C64AC3" w:rsidRDefault="00C64AC3" w:rsidP="00C64AC3">
      <w:pPr>
        <w:pStyle w:val="Signature"/>
        <w:rPr>
          <w:b w:val="0"/>
          <w:bCs w:val="0"/>
        </w:rPr>
      </w:pPr>
    </w:p>
    <w:tbl>
      <w:tblPr>
        <w:tblStyle w:val="TableGrid"/>
        <w:tblW w:w="0" w:type="auto"/>
        <w:tblLook w:val="04A0" w:firstRow="1" w:lastRow="0" w:firstColumn="1" w:lastColumn="0" w:noHBand="0" w:noVBand="1"/>
      </w:tblPr>
      <w:tblGrid>
        <w:gridCol w:w="7508"/>
        <w:gridCol w:w="1508"/>
      </w:tblGrid>
      <w:tr w:rsidR="00C64AC3" w14:paraId="7129BE77" w14:textId="77777777" w:rsidTr="002322A5">
        <w:tc>
          <w:tcPr>
            <w:tcW w:w="7508" w:type="dxa"/>
          </w:tcPr>
          <w:p w14:paraId="3CD0DDEB" w14:textId="279F7A30" w:rsidR="00C64AC3" w:rsidRPr="00C64AC3" w:rsidRDefault="00C64AC3" w:rsidP="00C64AC3">
            <w:pPr>
              <w:pStyle w:val="Signature"/>
              <w:jc w:val="center"/>
            </w:pPr>
            <w:r w:rsidRPr="00C64AC3">
              <w:t>Tätigkeiten</w:t>
            </w:r>
          </w:p>
        </w:tc>
        <w:tc>
          <w:tcPr>
            <w:tcW w:w="1508" w:type="dxa"/>
          </w:tcPr>
          <w:p w14:paraId="33DE45D5" w14:textId="28C3C6A3" w:rsidR="00C64AC3" w:rsidRPr="00C64AC3" w:rsidRDefault="00C64AC3" w:rsidP="00C64AC3">
            <w:pPr>
              <w:pStyle w:val="Signature"/>
              <w:jc w:val="center"/>
            </w:pPr>
            <w:r w:rsidRPr="00C64AC3">
              <w:t>Aufwand</w:t>
            </w:r>
            <w:r w:rsidR="004F4421">
              <w:t xml:space="preserve"> </w:t>
            </w:r>
            <w:r w:rsidR="00E54F81">
              <w:t>(PT)</w:t>
            </w:r>
          </w:p>
        </w:tc>
      </w:tr>
      <w:tr w:rsidR="00C64AC3" w14:paraId="5605BA49" w14:textId="77777777" w:rsidTr="002322A5">
        <w:tc>
          <w:tcPr>
            <w:tcW w:w="7508" w:type="dxa"/>
          </w:tcPr>
          <w:p w14:paraId="697CBD02" w14:textId="51944E53" w:rsidR="00C64AC3" w:rsidRDefault="00C64AC3" w:rsidP="00C64AC3">
            <w:pPr>
              <w:pStyle w:val="Signature"/>
              <w:rPr>
                <w:b w:val="0"/>
                <w:bCs w:val="0"/>
              </w:rPr>
            </w:pPr>
            <w:r w:rsidRPr="00C64AC3">
              <w:rPr>
                <w:b w:val="0"/>
                <w:bCs w:val="0"/>
              </w:rPr>
              <w:t>Koordination des Projekts, Zeitplanung, Kommunikation mit Wedding Bliss</w:t>
            </w:r>
          </w:p>
        </w:tc>
        <w:tc>
          <w:tcPr>
            <w:tcW w:w="1508" w:type="dxa"/>
          </w:tcPr>
          <w:p w14:paraId="716BF793" w14:textId="643EC084" w:rsidR="00C64AC3" w:rsidRDefault="00E54F81" w:rsidP="00C64AC3">
            <w:pPr>
              <w:pStyle w:val="Signature"/>
              <w:rPr>
                <w:b w:val="0"/>
                <w:bCs w:val="0"/>
              </w:rPr>
            </w:pPr>
            <w:r>
              <w:rPr>
                <w:b w:val="0"/>
                <w:bCs w:val="0"/>
              </w:rPr>
              <w:t>3</w:t>
            </w:r>
          </w:p>
        </w:tc>
      </w:tr>
      <w:tr w:rsidR="00C64AC3" w14:paraId="3FFD5A1F" w14:textId="77777777" w:rsidTr="002322A5">
        <w:tc>
          <w:tcPr>
            <w:tcW w:w="7508" w:type="dxa"/>
          </w:tcPr>
          <w:p w14:paraId="34C87456" w14:textId="418DB4AC" w:rsidR="00C64AC3" w:rsidRDefault="00C64AC3" w:rsidP="00C64AC3">
            <w:pPr>
              <w:pStyle w:val="Signature"/>
              <w:rPr>
                <w:b w:val="0"/>
                <w:bCs w:val="0"/>
              </w:rPr>
            </w:pPr>
            <w:r w:rsidRPr="00C64AC3">
              <w:rPr>
                <w:b w:val="0"/>
                <w:bCs w:val="0"/>
              </w:rPr>
              <w:t>Entwicklung des Servers (Spring Boot), Implementierung der JSON-Schnittstelle, Integration der Datenbank</w:t>
            </w:r>
          </w:p>
        </w:tc>
        <w:tc>
          <w:tcPr>
            <w:tcW w:w="1508" w:type="dxa"/>
          </w:tcPr>
          <w:p w14:paraId="0923DDB7" w14:textId="566C84A2" w:rsidR="00C64AC3" w:rsidRDefault="00E54F81" w:rsidP="00C64AC3">
            <w:pPr>
              <w:pStyle w:val="Signature"/>
              <w:rPr>
                <w:b w:val="0"/>
                <w:bCs w:val="0"/>
              </w:rPr>
            </w:pPr>
            <w:r>
              <w:rPr>
                <w:b w:val="0"/>
                <w:bCs w:val="0"/>
              </w:rPr>
              <w:t>6</w:t>
            </w:r>
          </w:p>
        </w:tc>
      </w:tr>
      <w:tr w:rsidR="00C64AC3" w14:paraId="0108A851" w14:textId="77777777" w:rsidTr="002322A5">
        <w:tc>
          <w:tcPr>
            <w:tcW w:w="7508" w:type="dxa"/>
          </w:tcPr>
          <w:p w14:paraId="75772A48" w14:textId="74590140" w:rsidR="00C64AC3" w:rsidRDefault="00C64AC3" w:rsidP="00C64AC3">
            <w:pPr>
              <w:pStyle w:val="Signature"/>
              <w:rPr>
                <w:b w:val="0"/>
                <w:bCs w:val="0"/>
              </w:rPr>
            </w:pPr>
            <w:r w:rsidRPr="00C64AC3">
              <w:rPr>
                <w:b w:val="0"/>
                <w:bCs w:val="0"/>
              </w:rPr>
              <w:t>Entwicklung der grafischen Benutzeroberfläche (Java Swing), Implementierung der Client-Funktionen</w:t>
            </w:r>
          </w:p>
        </w:tc>
        <w:tc>
          <w:tcPr>
            <w:tcW w:w="1508" w:type="dxa"/>
          </w:tcPr>
          <w:p w14:paraId="779DEFE2" w14:textId="405F416E" w:rsidR="00C64AC3" w:rsidRDefault="004F4421" w:rsidP="00C64AC3">
            <w:pPr>
              <w:pStyle w:val="Signature"/>
              <w:rPr>
                <w:b w:val="0"/>
                <w:bCs w:val="0"/>
              </w:rPr>
            </w:pPr>
            <w:r>
              <w:rPr>
                <w:b w:val="0"/>
                <w:bCs w:val="0"/>
              </w:rPr>
              <w:t>4</w:t>
            </w:r>
          </w:p>
        </w:tc>
      </w:tr>
      <w:tr w:rsidR="00C64AC3" w14:paraId="53A87F25" w14:textId="77777777" w:rsidTr="002322A5">
        <w:tc>
          <w:tcPr>
            <w:tcW w:w="7508" w:type="dxa"/>
          </w:tcPr>
          <w:p w14:paraId="442DDE9A" w14:textId="1591DB21" w:rsidR="00C64AC3" w:rsidRDefault="00C64AC3" w:rsidP="00C64AC3">
            <w:pPr>
              <w:pStyle w:val="Signature"/>
              <w:rPr>
                <w:b w:val="0"/>
                <w:bCs w:val="0"/>
              </w:rPr>
            </w:pPr>
            <w:r w:rsidRPr="00C64AC3">
              <w:rPr>
                <w:b w:val="0"/>
                <w:bCs w:val="0"/>
              </w:rPr>
              <w:t>Gestaltung und Optimierung der Benutzeroberfläche für eine optimale Nutzererfahrung</w:t>
            </w:r>
          </w:p>
        </w:tc>
        <w:tc>
          <w:tcPr>
            <w:tcW w:w="1508" w:type="dxa"/>
          </w:tcPr>
          <w:p w14:paraId="2EC1961C" w14:textId="707B8B6B" w:rsidR="00C64AC3" w:rsidRDefault="00E54F81" w:rsidP="00C64AC3">
            <w:pPr>
              <w:pStyle w:val="Signature"/>
              <w:rPr>
                <w:b w:val="0"/>
                <w:bCs w:val="0"/>
              </w:rPr>
            </w:pPr>
            <w:r>
              <w:rPr>
                <w:b w:val="0"/>
                <w:bCs w:val="0"/>
              </w:rPr>
              <w:t>2</w:t>
            </w:r>
          </w:p>
        </w:tc>
      </w:tr>
      <w:tr w:rsidR="00C64AC3" w14:paraId="2A89D843" w14:textId="77777777" w:rsidTr="002322A5">
        <w:tc>
          <w:tcPr>
            <w:tcW w:w="7508" w:type="dxa"/>
          </w:tcPr>
          <w:p w14:paraId="02229985" w14:textId="1790439A" w:rsidR="00C64AC3" w:rsidRDefault="00C64AC3" w:rsidP="00C64AC3">
            <w:pPr>
              <w:pStyle w:val="Signature"/>
              <w:rPr>
                <w:b w:val="0"/>
                <w:bCs w:val="0"/>
              </w:rPr>
            </w:pPr>
            <w:r w:rsidRPr="00C64AC3">
              <w:rPr>
                <w:b w:val="0"/>
                <w:bCs w:val="0"/>
              </w:rPr>
              <w:t>Durchführung von Funktionstests, Integrationstests und Fehlerbehebung</w:t>
            </w:r>
          </w:p>
        </w:tc>
        <w:tc>
          <w:tcPr>
            <w:tcW w:w="1508" w:type="dxa"/>
          </w:tcPr>
          <w:p w14:paraId="04682616" w14:textId="4EA06ADA" w:rsidR="00C64AC3" w:rsidRDefault="00E54F81" w:rsidP="00C64AC3">
            <w:pPr>
              <w:pStyle w:val="Signature"/>
              <w:rPr>
                <w:b w:val="0"/>
                <w:bCs w:val="0"/>
              </w:rPr>
            </w:pPr>
            <w:r>
              <w:rPr>
                <w:b w:val="0"/>
                <w:bCs w:val="0"/>
              </w:rPr>
              <w:t>3</w:t>
            </w:r>
          </w:p>
        </w:tc>
      </w:tr>
    </w:tbl>
    <w:p w14:paraId="727BF8CD" w14:textId="5B6B30A5" w:rsidR="00B36569" w:rsidRDefault="00B36569" w:rsidP="00C64AC3">
      <w:pPr>
        <w:pStyle w:val="Signature"/>
        <w:rPr>
          <w:b w:val="0"/>
          <w:bCs w:val="0"/>
        </w:rPr>
      </w:pPr>
      <w:r w:rsidRPr="00E5189B">
        <w:rPr>
          <w:b w:val="0"/>
          <w:bCs w:val="0"/>
        </w:rPr>
        <w:t>Gesamter Aufwand: 18 PT (</w:t>
      </w:r>
      <w:r w:rsidR="00E42D8D" w:rsidRPr="00E5189B">
        <w:rPr>
          <w:b w:val="0"/>
          <w:bCs w:val="0"/>
        </w:rPr>
        <w:t>ca</w:t>
      </w:r>
      <w:r w:rsidR="00F90102">
        <w:rPr>
          <w:b w:val="0"/>
          <w:bCs w:val="0"/>
        </w:rPr>
        <w:t>.</w:t>
      </w:r>
      <w:r w:rsidR="00E42D8D" w:rsidRPr="00E5189B">
        <w:rPr>
          <w:b w:val="0"/>
          <w:bCs w:val="0"/>
        </w:rPr>
        <w:t xml:space="preserve"> </w:t>
      </w:r>
      <w:r w:rsidRPr="00E5189B">
        <w:rPr>
          <w:b w:val="0"/>
          <w:bCs w:val="0"/>
        </w:rPr>
        <w:t>1</w:t>
      </w:r>
      <w:r w:rsidR="00D844A8" w:rsidRPr="00E5189B">
        <w:rPr>
          <w:b w:val="0"/>
          <w:bCs w:val="0"/>
        </w:rPr>
        <w:t>4</w:t>
      </w:r>
      <w:r w:rsidRPr="00E5189B">
        <w:rPr>
          <w:b w:val="0"/>
          <w:bCs w:val="0"/>
        </w:rPr>
        <w:t>0 Stunden)</w:t>
      </w:r>
    </w:p>
    <w:p w14:paraId="744BC196" w14:textId="77777777" w:rsidR="00E5189B" w:rsidRDefault="00E5189B" w:rsidP="00C64AC3">
      <w:pPr>
        <w:pStyle w:val="Signature"/>
        <w:rPr>
          <w:b w:val="0"/>
          <w:bCs w:val="0"/>
        </w:rPr>
      </w:pPr>
    </w:p>
    <w:p w14:paraId="454666DB" w14:textId="77777777" w:rsidR="00B36569" w:rsidRDefault="00B36569" w:rsidP="00B36569">
      <w:pPr>
        <w:pStyle w:val="Signature"/>
      </w:pPr>
      <w:r>
        <w:t>Zeitlicher Rahmen</w:t>
      </w:r>
    </w:p>
    <w:p w14:paraId="6AFBB30B" w14:textId="72F20994" w:rsidR="008B273E" w:rsidRPr="002322A5" w:rsidRDefault="00B36569" w:rsidP="002322A5">
      <w:pPr>
        <w:pStyle w:val="Signature"/>
        <w:rPr>
          <w:b w:val="0"/>
          <w:bCs w:val="0"/>
        </w:rPr>
      </w:pPr>
      <w:r w:rsidRPr="00B36569">
        <w:rPr>
          <w:b w:val="0"/>
          <w:bCs w:val="0"/>
        </w:rPr>
        <w:t>Wir planen, die Projektaufgaben innerhalb des vorgesehenen Workloads von 150 Stunden abzuschließen. Der zeitliche Rahmen für jede Rolle wird entsprechend der definierten Tätigkeiten individuell abgestimmt. Der Projektstart sowie die Meilensteine sind in der Projektübersicht detailliert beschrieben.</w:t>
      </w:r>
    </w:p>
    <w:p w14:paraId="2E422EF8" w14:textId="77777777" w:rsidR="008510BE" w:rsidRDefault="008510BE" w:rsidP="00B36569">
      <w:pPr>
        <w:pStyle w:val="Signature"/>
        <w:rPr>
          <w:lang w:bidi="de-DE"/>
        </w:rPr>
      </w:pPr>
    </w:p>
    <w:p w14:paraId="63DA4F9F" w14:textId="77777777" w:rsidR="008510BE" w:rsidRDefault="008510BE" w:rsidP="00B36569">
      <w:pPr>
        <w:pStyle w:val="Signature"/>
        <w:rPr>
          <w:lang w:bidi="de-DE"/>
        </w:rPr>
      </w:pPr>
    </w:p>
    <w:p w14:paraId="2F136ADB" w14:textId="34CCCBEB" w:rsidR="00B36569" w:rsidRDefault="00B36569" w:rsidP="00B36569">
      <w:pPr>
        <w:rPr>
          <w:lang w:bidi="de-DE"/>
        </w:rPr>
      </w:pPr>
      <w:r>
        <w:rPr>
          <w:lang w:bidi="de-DE"/>
        </w:rPr>
        <w:t xml:space="preserve">Unser Team bei </w:t>
      </w:r>
      <w:proofErr w:type="spellStart"/>
      <w:r>
        <w:rPr>
          <w:lang w:bidi="de-DE"/>
        </w:rPr>
        <w:t>InnovaSoft</w:t>
      </w:r>
      <w:proofErr w:type="spellEnd"/>
      <w:r>
        <w:rPr>
          <w:lang w:bidi="de-DE"/>
        </w:rPr>
        <w:t xml:space="preserve"> GmbH ist bereit, dieses Projekt effizient und erfolgreich umzusetzen. Die klare Aufgabenteilung und die realistische Kalkulation gewährleisten eine strukturierte Abwicklung. Wir stehen jederzeit für Rückfragen oder Anpassungen zur Verfügung, um sicherzustellen, dass das Ergebnis Ihre Erwartungen übertrifft.</w:t>
      </w:r>
    </w:p>
    <w:p w14:paraId="16F71593" w14:textId="77777777" w:rsidR="00B36569" w:rsidRDefault="00B36569" w:rsidP="00B36569">
      <w:pPr>
        <w:pStyle w:val="NoSpacing"/>
        <w:rPr>
          <w:lang w:bidi="de-DE"/>
        </w:rPr>
      </w:pPr>
      <w:r>
        <w:rPr>
          <w:lang w:bidi="de-DE"/>
        </w:rPr>
        <w:t>Mit freundlichen Grüßen</w:t>
      </w:r>
    </w:p>
    <w:p w14:paraId="20035CDB" w14:textId="77777777" w:rsidR="00B36569" w:rsidRDefault="00B36569" w:rsidP="00B36569">
      <w:pPr>
        <w:pStyle w:val="NoSpacing"/>
        <w:rPr>
          <w:lang w:bidi="de-DE"/>
        </w:rPr>
      </w:pPr>
      <w:r>
        <w:rPr>
          <w:lang w:bidi="de-DE"/>
        </w:rPr>
        <w:t xml:space="preserve">Jennifer </w:t>
      </w:r>
      <w:proofErr w:type="spellStart"/>
      <w:r>
        <w:rPr>
          <w:lang w:bidi="de-DE"/>
        </w:rPr>
        <w:t>Vindimut</w:t>
      </w:r>
      <w:proofErr w:type="spellEnd"/>
    </w:p>
    <w:p w14:paraId="3C0DF6BB" w14:textId="77777777" w:rsidR="00B36569" w:rsidRDefault="00B36569" w:rsidP="00B36569">
      <w:pPr>
        <w:pStyle w:val="NoSpacing"/>
        <w:rPr>
          <w:lang w:bidi="de-DE"/>
        </w:rPr>
      </w:pPr>
      <w:r>
        <w:rPr>
          <w:lang w:bidi="de-DE"/>
        </w:rPr>
        <w:t xml:space="preserve">Projektleiter </w:t>
      </w:r>
    </w:p>
    <w:p w14:paraId="20F17F81" w14:textId="7EBF2E1C" w:rsidR="008B273E" w:rsidRDefault="00B36569" w:rsidP="00B36569">
      <w:pPr>
        <w:pStyle w:val="NoSpacing"/>
        <w:rPr>
          <w:lang w:bidi="de-DE"/>
        </w:rPr>
      </w:pPr>
      <w:proofErr w:type="spellStart"/>
      <w:r>
        <w:rPr>
          <w:lang w:bidi="de-DE"/>
        </w:rPr>
        <w:t>InnovaSoft</w:t>
      </w:r>
      <w:proofErr w:type="spellEnd"/>
      <w:r>
        <w:rPr>
          <w:lang w:bidi="de-DE"/>
        </w:rPr>
        <w:t xml:space="preserve"> GmbH</w:t>
      </w:r>
    </w:p>
    <w:p w14:paraId="249E5B0C" w14:textId="77777777" w:rsidR="00B36569" w:rsidRPr="008B273E" w:rsidRDefault="00B36569" w:rsidP="00CA378D">
      <w:pPr>
        <w:rPr>
          <w:lang w:bidi="de-DE"/>
        </w:rPr>
      </w:pPr>
    </w:p>
    <w:sectPr w:rsidR="00B36569" w:rsidRPr="008B273E" w:rsidSect="00440F4E">
      <w:pgSz w:w="11906" w:h="16838" w:code="9"/>
      <w:pgMar w:top="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6680" w14:textId="77777777" w:rsidR="00C67FB2" w:rsidRDefault="00C67FB2" w:rsidP="00D45945">
      <w:pPr>
        <w:spacing w:before="0" w:after="0" w:line="240" w:lineRule="auto"/>
      </w:pPr>
      <w:r>
        <w:separator/>
      </w:r>
    </w:p>
  </w:endnote>
  <w:endnote w:type="continuationSeparator" w:id="0">
    <w:p w14:paraId="3ACA7E02" w14:textId="77777777" w:rsidR="00C67FB2" w:rsidRDefault="00C67FB2" w:rsidP="00D45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43B9" w14:textId="77777777" w:rsidR="00C67FB2" w:rsidRDefault="00C67FB2" w:rsidP="00D45945">
      <w:pPr>
        <w:spacing w:before="0" w:after="0" w:line="240" w:lineRule="auto"/>
      </w:pPr>
      <w:r>
        <w:separator/>
      </w:r>
    </w:p>
  </w:footnote>
  <w:footnote w:type="continuationSeparator" w:id="0">
    <w:p w14:paraId="3117F91F" w14:textId="77777777" w:rsidR="00C67FB2" w:rsidRDefault="00C67FB2" w:rsidP="00D45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C0E"/>
    <w:multiLevelType w:val="hybridMultilevel"/>
    <w:tmpl w:val="409861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552701"/>
    <w:multiLevelType w:val="hybridMultilevel"/>
    <w:tmpl w:val="55ECA7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E12333"/>
    <w:multiLevelType w:val="hybridMultilevel"/>
    <w:tmpl w:val="15941816"/>
    <w:lvl w:ilvl="0" w:tplc="E27A25F2">
      <w:start w:val="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DF5CF7"/>
    <w:multiLevelType w:val="hybridMultilevel"/>
    <w:tmpl w:val="61BCF596"/>
    <w:lvl w:ilvl="0" w:tplc="E27A25F2">
      <w:start w:val="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9219B6"/>
    <w:multiLevelType w:val="hybridMultilevel"/>
    <w:tmpl w:val="55ECA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8E4337"/>
    <w:multiLevelType w:val="hybridMultilevel"/>
    <w:tmpl w:val="CF9C24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82751532">
    <w:abstractNumId w:val="0"/>
  </w:num>
  <w:num w:numId="2" w16cid:durableId="698359426">
    <w:abstractNumId w:val="1"/>
  </w:num>
  <w:num w:numId="3" w16cid:durableId="589201381">
    <w:abstractNumId w:val="4"/>
  </w:num>
  <w:num w:numId="4" w16cid:durableId="440993163">
    <w:abstractNumId w:val="5"/>
  </w:num>
  <w:num w:numId="5" w16cid:durableId="897058238">
    <w:abstractNumId w:val="2"/>
  </w:num>
  <w:num w:numId="6" w16cid:durableId="1419139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DF"/>
    <w:rsid w:val="00014E0D"/>
    <w:rsid w:val="00026394"/>
    <w:rsid w:val="00077978"/>
    <w:rsid w:val="00083BAA"/>
    <w:rsid w:val="000D1032"/>
    <w:rsid w:val="000D7B45"/>
    <w:rsid w:val="000E5896"/>
    <w:rsid w:val="001766D6"/>
    <w:rsid w:val="001A25A6"/>
    <w:rsid w:val="001A2751"/>
    <w:rsid w:val="00204F5C"/>
    <w:rsid w:val="00205450"/>
    <w:rsid w:val="00221DA7"/>
    <w:rsid w:val="00224485"/>
    <w:rsid w:val="002322A5"/>
    <w:rsid w:val="0026243D"/>
    <w:rsid w:val="002C003A"/>
    <w:rsid w:val="002E057A"/>
    <w:rsid w:val="00311902"/>
    <w:rsid w:val="0033581C"/>
    <w:rsid w:val="00356555"/>
    <w:rsid w:val="00374677"/>
    <w:rsid w:val="00383ABF"/>
    <w:rsid w:val="003C2934"/>
    <w:rsid w:val="003E24DF"/>
    <w:rsid w:val="003F60E6"/>
    <w:rsid w:val="00440F4E"/>
    <w:rsid w:val="00454CEC"/>
    <w:rsid w:val="004A2B0D"/>
    <w:rsid w:val="004E133D"/>
    <w:rsid w:val="004E3D07"/>
    <w:rsid w:val="004E47F0"/>
    <w:rsid w:val="004F4421"/>
    <w:rsid w:val="00562B16"/>
    <w:rsid w:val="00564809"/>
    <w:rsid w:val="005C2210"/>
    <w:rsid w:val="005D5161"/>
    <w:rsid w:val="005E7AC8"/>
    <w:rsid w:val="005F2FF5"/>
    <w:rsid w:val="00615018"/>
    <w:rsid w:val="0062123A"/>
    <w:rsid w:val="00646E75"/>
    <w:rsid w:val="00655920"/>
    <w:rsid w:val="0068309B"/>
    <w:rsid w:val="006F349F"/>
    <w:rsid w:val="006F6F10"/>
    <w:rsid w:val="00765BD2"/>
    <w:rsid w:val="00783E79"/>
    <w:rsid w:val="00794DD7"/>
    <w:rsid w:val="007B1CCB"/>
    <w:rsid w:val="007B1F3E"/>
    <w:rsid w:val="007B5AE8"/>
    <w:rsid w:val="007C02D7"/>
    <w:rsid w:val="007F5192"/>
    <w:rsid w:val="00806FE8"/>
    <w:rsid w:val="008510BE"/>
    <w:rsid w:val="0085357E"/>
    <w:rsid w:val="00867E92"/>
    <w:rsid w:val="008B273E"/>
    <w:rsid w:val="008B7FD5"/>
    <w:rsid w:val="008E6185"/>
    <w:rsid w:val="008F23B4"/>
    <w:rsid w:val="008F3B72"/>
    <w:rsid w:val="0095528E"/>
    <w:rsid w:val="009E74BA"/>
    <w:rsid w:val="00A176A4"/>
    <w:rsid w:val="00A45603"/>
    <w:rsid w:val="00A557AD"/>
    <w:rsid w:val="00A65AD5"/>
    <w:rsid w:val="00A82C1D"/>
    <w:rsid w:val="00A850E0"/>
    <w:rsid w:val="00A905CF"/>
    <w:rsid w:val="00A96CF8"/>
    <w:rsid w:val="00AC02D6"/>
    <w:rsid w:val="00AD330B"/>
    <w:rsid w:val="00B36569"/>
    <w:rsid w:val="00B50294"/>
    <w:rsid w:val="00BA697A"/>
    <w:rsid w:val="00C175B3"/>
    <w:rsid w:val="00C539B0"/>
    <w:rsid w:val="00C539F8"/>
    <w:rsid w:val="00C64AC3"/>
    <w:rsid w:val="00C664CF"/>
    <w:rsid w:val="00C665CF"/>
    <w:rsid w:val="00C67FB2"/>
    <w:rsid w:val="00C701D4"/>
    <w:rsid w:val="00C70786"/>
    <w:rsid w:val="00C70B15"/>
    <w:rsid w:val="00C70C1F"/>
    <w:rsid w:val="00C8222A"/>
    <w:rsid w:val="00CA378D"/>
    <w:rsid w:val="00CC550A"/>
    <w:rsid w:val="00CD5EE7"/>
    <w:rsid w:val="00D45945"/>
    <w:rsid w:val="00D66593"/>
    <w:rsid w:val="00D844A8"/>
    <w:rsid w:val="00DA4BFB"/>
    <w:rsid w:val="00DA79AD"/>
    <w:rsid w:val="00DB5099"/>
    <w:rsid w:val="00DC679B"/>
    <w:rsid w:val="00DF0640"/>
    <w:rsid w:val="00E14A80"/>
    <w:rsid w:val="00E22123"/>
    <w:rsid w:val="00E24FD6"/>
    <w:rsid w:val="00E42D8D"/>
    <w:rsid w:val="00E45F9C"/>
    <w:rsid w:val="00E5189B"/>
    <w:rsid w:val="00E54F81"/>
    <w:rsid w:val="00E55D74"/>
    <w:rsid w:val="00E6540C"/>
    <w:rsid w:val="00E81E2A"/>
    <w:rsid w:val="00EE0952"/>
    <w:rsid w:val="00F328AF"/>
    <w:rsid w:val="00F40F23"/>
    <w:rsid w:val="00F5744F"/>
    <w:rsid w:val="00F90102"/>
    <w:rsid w:val="00F9518D"/>
    <w:rsid w:val="00FA4057"/>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15F2A"/>
  <w14:defaultImageDpi w14:val="32767"/>
  <w15:chartTrackingRefBased/>
  <w15:docId w15:val="{DA9BC145-7B6E-45C1-8DA0-E6E78455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DB5099"/>
    <w:pPr>
      <w:spacing w:before="40" w:after="200" w:line="288" w:lineRule="auto"/>
    </w:pPr>
    <w:rPr>
      <w:rFonts w:eastAsiaTheme="minorHAnsi"/>
      <w:kern w:val="20"/>
      <w:szCs w:val="20"/>
    </w:rPr>
  </w:style>
  <w:style w:type="paragraph" w:styleId="Heading1">
    <w:name w:val="heading 1"/>
    <w:basedOn w:val="Normal"/>
    <w:next w:val="Normal"/>
    <w:link w:val="Heading1Char"/>
    <w:uiPriority w:val="8"/>
    <w:unhideWhenUsed/>
    <w:qFormat/>
    <w:rsid w:val="003E24DF"/>
    <w:pPr>
      <w:spacing w:before="0" w:after="360" w:line="240" w:lineRule="auto"/>
      <w:contextualSpacing/>
      <w:outlineLvl w:val="0"/>
    </w:pPr>
    <w:rPr>
      <w:rFonts w:asciiTheme="majorHAnsi" w:eastAsiaTheme="majorEastAsia" w:hAnsiTheme="majorHAnsi" w:cstheme="majorBidi"/>
      <w:caps/>
      <w:color w:val="21405B"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21405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21405B" w:themeColor="accent1" w:themeShade="BF"/>
      <w:kern w:val="20"/>
      <w:sz w:val="20"/>
      <w:szCs w:val="20"/>
    </w:rPr>
  </w:style>
  <w:style w:type="paragraph" w:customStyle="1" w:styleId="Empfnger">
    <w:name w:val="Empfänger"/>
    <w:basedOn w:val="Heading2"/>
    <w:uiPriority w:val="3"/>
    <w:qFormat/>
    <w:rsid w:val="0085357E"/>
    <w:pPr>
      <w:spacing w:before="1200"/>
    </w:pPr>
    <w:rPr>
      <w:b/>
      <w:color w:val="2C567A" w:themeColor="accent1"/>
    </w:rPr>
  </w:style>
  <w:style w:type="paragraph" w:styleId="Salutation">
    <w:name w:val="Salutation"/>
    <w:basedOn w:val="Normal"/>
    <w:link w:val="SalutationChar"/>
    <w:uiPriority w:val="4"/>
    <w:unhideWhenUsed/>
    <w:qFormat/>
    <w:rsid w:val="003E24DF"/>
    <w:pPr>
      <w:spacing w:before="720"/>
    </w:pPr>
  </w:style>
  <w:style w:type="character" w:customStyle="1" w:styleId="SalutationChar">
    <w:name w:val="Salutation Char"/>
    <w:basedOn w:val="DefaultParagraphFont"/>
    <w:link w:val="Salutation"/>
    <w:uiPriority w:val="4"/>
    <w:rsid w:val="003E24DF"/>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3E24DF"/>
    <w:pPr>
      <w:spacing w:before="480" w:after="960" w:line="240" w:lineRule="auto"/>
    </w:pPr>
  </w:style>
  <w:style w:type="character" w:customStyle="1" w:styleId="ClosingChar">
    <w:name w:val="Closing Char"/>
    <w:basedOn w:val="DefaultParagraphFont"/>
    <w:link w:val="Closing"/>
    <w:uiPriority w:val="6"/>
    <w:rsid w:val="003E24DF"/>
    <w:rPr>
      <w:rFonts w:eastAsiaTheme="minorHAnsi"/>
      <w:color w:val="595959" w:themeColor="text1" w:themeTint="A6"/>
      <w:kern w:val="20"/>
      <w:sz w:val="20"/>
      <w:szCs w:val="20"/>
    </w:rPr>
  </w:style>
  <w:style w:type="paragraph" w:styleId="Signature">
    <w:name w:val="Signature"/>
    <w:basedOn w:val="Normal"/>
    <w:link w:val="SignatureChar"/>
    <w:uiPriority w:val="7"/>
    <w:unhideWhenUsed/>
    <w:qFormat/>
    <w:rsid w:val="00204F5C"/>
    <w:pPr>
      <w:spacing w:after="0"/>
    </w:pPr>
    <w:rPr>
      <w:b/>
      <w:bCs/>
    </w:rPr>
  </w:style>
  <w:style w:type="character" w:customStyle="1" w:styleId="SignatureChar">
    <w:name w:val="Signature Char"/>
    <w:basedOn w:val="DefaultParagraphFont"/>
    <w:link w:val="Signature"/>
    <w:uiPriority w:val="7"/>
    <w:rsid w:val="00204F5C"/>
    <w:rPr>
      <w:rFonts w:eastAsiaTheme="minorHAnsi"/>
      <w:b/>
      <w:bCs/>
      <w:kern w:val="20"/>
      <w:szCs w:val="20"/>
    </w:rPr>
  </w:style>
  <w:style w:type="paragraph" w:styleId="Header">
    <w:name w:val="header"/>
    <w:basedOn w:val="Normal"/>
    <w:link w:val="HeaderChar"/>
    <w:uiPriority w:val="99"/>
    <w:rsid w:val="000D7B45"/>
    <w:pPr>
      <w:spacing w:after="0" w:line="240" w:lineRule="auto"/>
      <w:ind w:right="567"/>
      <w:jc w:val="right"/>
    </w:pPr>
  </w:style>
  <w:style w:type="character" w:customStyle="1" w:styleId="HeaderChar">
    <w:name w:val="Header Char"/>
    <w:basedOn w:val="DefaultParagraphFont"/>
    <w:link w:val="Header"/>
    <w:uiPriority w:val="99"/>
    <w:rsid w:val="00DB5099"/>
    <w:rPr>
      <w:rFonts w:eastAsiaTheme="minorHAnsi"/>
      <w:kern w:val="20"/>
      <w:szCs w:val="20"/>
    </w:rPr>
  </w:style>
  <w:style w:type="character" w:styleId="Strong">
    <w:name w:val="Strong"/>
    <w:basedOn w:val="DefaultParagraphFont"/>
    <w:uiPriority w:val="1"/>
    <w:qFormat/>
    <w:rsid w:val="003E24DF"/>
    <w:rPr>
      <w:b/>
      <w:bCs/>
    </w:rPr>
  </w:style>
  <w:style w:type="paragraph" w:customStyle="1" w:styleId="Kontaktinfos">
    <w:name w:val="Kontaktinfos"/>
    <w:basedOn w:val="Normal"/>
    <w:uiPriority w:val="1"/>
    <w:qFormat/>
    <w:rsid w:val="003E24DF"/>
    <w:pPr>
      <w:spacing w:before="0" w:after="0"/>
    </w:p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21405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line="240" w:lineRule="auto"/>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D459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5945"/>
    <w:rPr>
      <w:rFonts w:eastAsiaTheme="minorHAnsi"/>
      <w:color w:val="595959" w:themeColor="text1" w:themeTint="A6"/>
      <w:kern w:val="20"/>
      <w:sz w:val="20"/>
      <w:szCs w:val="20"/>
    </w:rPr>
  </w:style>
  <w:style w:type="paragraph" w:styleId="Title">
    <w:name w:val="Title"/>
    <w:basedOn w:val="Heading1"/>
    <w:next w:val="Normal"/>
    <w:link w:val="TitleChar"/>
    <w:uiPriority w:val="10"/>
    <w:qFormat/>
    <w:rsid w:val="00D45945"/>
    <w:rPr>
      <w:color w:val="000000" w:themeColor="text1"/>
    </w:rPr>
  </w:style>
  <w:style w:type="character" w:customStyle="1" w:styleId="TitleChar">
    <w:name w:val="Title Char"/>
    <w:basedOn w:val="DefaultParagraphFont"/>
    <w:link w:val="Title"/>
    <w:uiPriority w:val="10"/>
    <w:rsid w:val="00D45945"/>
    <w:rPr>
      <w:rFonts w:asciiTheme="majorHAnsi" w:eastAsiaTheme="majorEastAsia" w:hAnsiTheme="majorHAnsi" w:cstheme="majorBidi"/>
      <w:caps/>
      <w:color w:val="000000" w:themeColor="text1"/>
      <w:kern w:val="20"/>
      <w:sz w:val="20"/>
      <w:szCs w:val="20"/>
    </w:rPr>
  </w:style>
  <w:style w:type="paragraph" w:styleId="BalloonText">
    <w:name w:val="Balloon Text"/>
    <w:basedOn w:val="Normal"/>
    <w:link w:val="BalloonTextChar"/>
    <w:uiPriority w:val="99"/>
    <w:semiHidden/>
    <w:unhideWhenUsed/>
    <w:rsid w:val="00A850E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0E0"/>
    <w:rPr>
      <w:rFonts w:ascii="Segoe UI" w:eastAsiaTheme="minorHAnsi" w:hAnsi="Segoe UI" w:cs="Segoe UI"/>
      <w:kern w:val="20"/>
      <w:sz w:val="18"/>
      <w:szCs w:val="18"/>
    </w:rPr>
  </w:style>
  <w:style w:type="paragraph" w:styleId="ListParagraph">
    <w:name w:val="List Paragraph"/>
    <w:basedOn w:val="Normal"/>
    <w:uiPriority w:val="34"/>
    <w:rsid w:val="008B273E"/>
    <w:pPr>
      <w:ind w:left="720"/>
      <w:contextualSpacing/>
    </w:pPr>
  </w:style>
  <w:style w:type="table" w:styleId="TableGrid">
    <w:name w:val="Table Grid"/>
    <w:basedOn w:val="TableNormal"/>
    <w:uiPriority w:val="39"/>
    <w:rsid w:val="00BA6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A378D"/>
    <w:rPr>
      <w:rFonts w:eastAsiaTheme="minorHAnsi"/>
      <w:kern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6e0ed944f324437a1628d920c25a1c7c">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edbd56de57fb331bd1e5e8af7e1d85f1"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46D1DE-6D5D-4637-A99C-A116D451450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A62A3882-53B5-4B3D-BFF9-7898057EB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32EA4D-0E0F-413C-A05F-F883AC3F9E59}">
  <ds:schemaRefs>
    <ds:schemaRef ds:uri="http://schemas.openxmlformats.org/officeDocument/2006/bibliography"/>
  </ds:schemaRefs>
</ds:datastoreItem>
</file>

<file path=customXml/itemProps4.xml><?xml version="1.0" encoding="utf-8"?>
<ds:datastoreItem xmlns:ds="http://schemas.openxmlformats.org/officeDocument/2006/customXml" ds:itemID="{C6317BE7-0403-449E-A0C4-03A7551B2B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1522</Characters>
  <Application>Microsoft Office Word</Application>
  <DocSecurity>0</DocSecurity>
  <Lines>12</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Swoboda</dc:creator>
  <cp:keywords/>
  <dc:description/>
  <cp:lastModifiedBy>Ekaterina Swoboda</cp:lastModifiedBy>
  <cp:revision>16</cp:revision>
  <cp:lastPrinted>2025-01-17T10:22:00Z</cp:lastPrinted>
  <dcterms:created xsi:type="dcterms:W3CDTF">2025-01-15T17:05:00Z</dcterms:created>
  <dcterms:modified xsi:type="dcterms:W3CDTF">2025-01-19T15:26:00Z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